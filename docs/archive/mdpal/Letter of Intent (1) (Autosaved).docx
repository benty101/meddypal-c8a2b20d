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4C3" w:rsidRPr="000B3F74" w:rsidRDefault="00CD34C3">
      <w:pPr>
        <w:spacing w:before="2" w:line="120" w:lineRule="exact"/>
        <w:rPr>
          <w:rFonts w:asciiTheme="minorHAnsi" w:hAnsiTheme="minorHAnsi" w:cstheme="minorHAnsi"/>
        </w:rPr>
      </w:pPr>
    </w:p>
    <w:p w:rsidR="00CD34C3" w:rsidRPr="000B3F74" w:rsidRDefault="00CD34C3">
      <w:pPr>
        <w:spacing w:line="200" w:lineRule="exact"/>
        <w:rPr>
          <w:rFonts w:asciiTheme="minorHAnsi" w:hAnsiTheme="minorHAnsi" w:cstheme="minorHAnsi"/>
        </w:rPr>
      </w:pPr>
    </w:p>
    <w:p w:rsidR="00CD34C3" w:rsidRPr="000B3F74" w:rsidRDefault="00CD34C3">
      <w:pPr>
        <w:spacing w:line="200" w:lineRule="exact"/>
        <w:rPr>
          <w:rFonts w:asciiTheme="minorHAnsi" w:hAnsiTheme="minorHAnsi" w:cstheme="minorHAnsi"/>
        </w:rPr>
      </w:pPr>
    </w:p>
    <w:p w:rsidR="00CD34C3" w:rsidRPr="000B3F74" w:rsidRDefault="00CD34C3">
      <w:pPr>
        <w:spacing w:line="200" w:lineRule="exact"/>
        <w:rPr>
          <w:rFonts w:asciiTheme="minorHAnsi" w:hAnsiTheme="minorHAnsi" w:cstheme="minorHAnsi"/>
        </w:rPr>
      </w:pPr>
    </w:p>
    <w:p w:rsidR="00CD34C3" w:rsidRPr="000B3F74" w:rsidRDefault="000954AD">
      <w:pPr>
        <w:spacing w:line="240" w:lineRule="exact"/>
        <w:ind w:left="567" w:right="-53"/>
        <w:rPr>
          <w:rFonts w:asciiTheme="minorHAnsi" w:hAnsiTheme="minorHAnsi" w:cstheme="minorHAnsi"/>
        </w:rPr>
      </w:pPr>
      <w:r w:rsidRPr="000B3F74">
        <w:rPr>
          <w:rFonts w:asciiTheme="minorHAnsi" w:hAnsiTheme="minorHAnsi" w:cstheme="minorHAnsi"/>
          <w:spacing w:val="4"/>
          <w:position w:val="-1"/>
        </w:rPr>
        <w:t>T</w:t>
      </w:r>
      <w:r w:rsidRPr="000B3F74">
        <w:rPr>
          <w:rFonts w:asciiTheme="minorHAnsi" w:hAnsiTheme="minorHAnsi" w:cstheme="minorHAnsi"/>
          <w:position w:val="-1"/>
        </w:rPr>
        <w:t>E</w:t>
      </w:r>
      <w:r w:rsidRPr="000B3F74">
        <w:rPr>
          <w:rFonts w:asciiTheme="minorHAnsi" w:hAnsiTheme="minorHAnsi" w:cstheme="minorHAnsi"/>
          <w:spacing w:val="1"/>
          <w:position w:val="-1"/>
        </w:rPr>
        <w:t>C</w:t>
      </w:r>
      <w:r w:rsidRPr="000B3F74">
        <w:rPr>
          <w:rFonts w:asciiTheme="minorHAnsi" w:hAnsiTheme="minorHAnsi" w:cstheme="minorHAnsi"/>
          <w:spacing w:val="-1"/>
          <w:position w:val="-1"/>
        </w:rPr>
        <w:t>HNO</w:t>
      </w:r>
      <w:r w:rsidRPr="000B3F74">
        <w:rPr>
          <w:rFonts w:asciiTheme="minorHAnsi" w:hAnsiTheme="minorHAnsi" w:cstheme="minorHAnsi"/>
          <w:position w:val="-1"/>
        </w:rPr>
        <w:t>L</w:t>
      </w:r>
      <w:r w:rsidRPr="000B3F74">
        <w:rPr>
          <w:rFonts w:asciiTheme="minorHAnsi" w:hAnsiTheme="minorHAnsi" w:cstheme="minorHAnsi"/>
          <w:spacing w:val="-2"/>
          <w:position w:val="-1"/>
        </w:rPr>
        <w:t>O</w:t>
      </w:r>
      <w:r w:rsidRPr="000B3F74">
        <w:rPr>
          <w:rFonts w:asciiTheme="minorHAnsi" w:hAnsiTheme="minorHAnsi" w:cstheme="minorHAnsi"/>
          <w:spacing w:val="-1"/>
          <w:position w:val="-1"/>
        </w:rPr>
        <w:t>G</w:t>
      </w:r>
      <w:r w:rsidRPr="000B3F74">
        <w:rPr>
          <w:rFonts w:asciiTheme="minorHAnsi" w:hAnsiTheme="minorHAnsi" w:cstheme="minorHAnsi"/>
          <w:spacing w:val="-2"/>
          <w:position w:val="-1"/>
        </w:rPr>
        <w:t>I</w:t>
      </w:r>
      <w:r w:rsidRPr="000B3F74">
        <w:rPr>
          <w:rFonts w:asciiTheme="minorHAnsi" w:hAnsiTheme="minorHAnsi" w:cstheme="minorHAnsi"/>
          <w:position w:val="-1"/>
        </w:rPr>
        <w:t>ES</w:t>
      </w:r>
      <w:r w:rsidRPr="000B3F74">
        <w:rPr>
          <w:rFonts w:asciiTheme="minorHAnsi" w:hAnsiTheme="minorHAnsi" w:cstheme="minorHAnsi"/>
          <w:spacing w:val="-1"/>
          <w:position w:val="-1"/>
        </w:rPr>
        <w:t xml:space="preserve"> </w:t>
      </w:r>
      <w:r w:rsidRPr="000B3F74">
        <w:rPr>
          <w:rFonts w:asciiTheme="minorHAnsi" w:hAnsiTheme="minorHAnsi" w:cstheme="minorHAnsi"/>
          <w:spacing w:val="-5"/>
          <w:position w:val="-1"/>
        </w:rPr>
        <w:t>L</w:t>
      </w:r>
      <w:r w:rsidRPr="000B3F74">
        <w:rPr>
          <w:rFonts w:asciiTheme="minorHAnsi" w:hAnsiTheme="minorHAnsi" w:cstheme="minorHAnsi"/>
          <w:spacing w:val="4"/>
          <w:position w:val="-1"/>
        </w:rPr>
        <w:t>T</w:t>
      </w:r>
      <w:r w:rsidRPr="000B3F74">
        <w:rPr>
          <w:rFonts w:asciiTheme="minorHAnsi" w:hAnsiTheme="minorHAnsi" w:cstheme="minorHAnsi"/>
          <w:position w:val="-1"/>
        </w:rPr>
        <w:t>D</w:t>
      </w:r>
    </w:p>
    <w:p w:rsidR="00CD34C3" w:rsidRPr="000B3F74" w:rsidRDefault="000954AD">
      <w:pPr>
        <w:spacing w:before="72"/>
        <w:rPr>
          <w:rFonts w:asciiTheme="minorHAnsi" w:hAnsiTheme="minorHAnsi" w:cstheme="minorHAnsi"/>
          <w:sz w:val="18"/>
          <w:szCs w:val="18"/>
        </w:rPr>
      </w:pPr>
      <w:r w:rsidRPr="000B3F74">
        <w:rPr>
          <w:rFonts w:asciiTheme="minorHAnsi" w:hAnsiTheme="minorHAnsi" w:cstheme="minorHAnsi"/>
        </w:rPr>
        <w:br w:type="column"/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lastRenderedPageBreak/>
        <w:t>10</w:t>
      </w:r>
      <w:r w:rsidRPr="000B3F74">
        <w:rPr>
          <w:rFonts w:asciiTheme="minorHAnsi" w:hAnsiTheme="minorHAnsi" w:cstheme="minorHAnsi"/>
          <w:sz w:val="18"/>
          <w:szCs w:val="18"/>
        </w:rPr>
        <w:t>,</w:t>
      </w:r>
      <w:r w:rsidRPr="000B3F74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proofErr w:type="spellStart"/>
      <w:r w:rsidRPr="000B3F74">
        <w:rPr>
          <w:rFonts w:asciiTheme="minorHAnsi" w:hAnsiTheme="minorHAnsi" w:cstheme="minorHAnsi"/>
          <w:sz w:val="18"/>
          <w:szCs w:val="18"/>
        </w:rPr>
        <w:t>B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b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und</w:t>
      </w:r>
      <w:r w:rsidRPr="000B3F74">
        <w:rPr>
          <w:rFonts w:asciiTheme="minorHAnsi" w:hAnsiTheme="minorHAnsi" w:cstheme="minorHAnsi"/>
          <w:sz w:val="18"/>
          <w:szCs w:val="18"/>
        </w:rPr>
        <w:t>e</w:t>
      </w:r>
      <w:proofErr w:type="spellEnd"/>
      <w:r w:rsidRPr="000B3F74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proofErr w:type="spellStart"/>
      <w:r w:rsidRPr="000B3F74">
        <w:rPr>
          <w:rFonts w:asciiTheme="minorHAnsi" w:hAnsiTheme="minorHAnsi" w:cstheme="minorHAnsi"/>
          <w:spacing w:val="-4"/>
          <w:sz w:val="18"/>
          <w:szCs w:val="18"/>
        </w:rPr>
        <w:t>K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ubo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y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e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s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t</w:t>
      </w:r>
      <w:r w:rsidRPr="000B3F74">
        <w:rPr>
          <w:rFonts w:asciiTheme="minorHAnsi" w:hAnsiTheme="minorHAnsi" w:cstheme="minorHAnsi"/>
          <w:sz w:val="18"/>
          <w:szCs w:val="18"/>
        </w:rPr>
        <w:t>r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ee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t</w:t>
      </w:r>
      <w:proofErr w:type="spellEnd"/>
      <w:r w:rsidRPr="000B3F74">
        <w:rPr>
          <w:rFonts w:asciiTheme="minorHAnsi" w:hAnsiTheme="minorHAnsi" w:cstheme="minorHAnsi"/>
          <w:sz w:val="18"/>
          <w:szCs w:val="18"/>
        </w:rPr>
        <w:t>,</w:t>
      </w:r>
      <w:r w:rsidRPr="000B3F74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proofErr w:type="spellStart"/>
      <w:r w:rsidRPr="000B3F74">
        <w:rPr>
          <w:rFonts w:asciiTheme="minorHAnsi" w:hAnsiTheme="minorHAnsi" w:cstheme="minorHAnsi"/>
          <w:spacing w:val="-1"/>
          <w:sz w:val="18"/>
          <w:szCs w:val="18"/>
        </w:rPr>
        <w:t>L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>e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kk</w:t>
      </w:r>
      <w:r w:rsidRPr="000B3F74">
        <w:rPr>
          <w:rFonts w:asciiTheme="minorHAnsi" w:hAnsiTheme="minorHAnsi" w:cstheme="minorHAnsi"/>
          <w:sz w:val="18"/>
          <w:szCs w:val="18"/>
        </w:rPr>
        <w:t>i</w:t>
      </w:r>
      <w:proofErr w:type="spellEnd"/>
      <w:r w:rsidRPr="000B3F74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Ph</w:t>
      </w:r>
      <w:r w:rsidRPr="000B3F74">
        <w:rPr>
          <w:rFonts w:asciiTheme="minorHAnsi" w:hAnsiTheme="minorHAnsi" w:cstheme="minorHAnsi"/>
          <w:spacing w:val="6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s</w:t>
      </w:r>
      <w:r w:rsidRPr="000B3F74">
        <w:rPr>
          <w:rFonts w:asciiTheme="minorHAnsi" w:hAnsiTheme="minorHAnsi" w:cstheme="minorHAnsi"/>
          <w:sz w:val="18"/>
          <w:szCs w:val="18"/>
        </w:rPr>
        <w:t>e</w:t>
      </w:r>
      <w:r w:rsidRPr="000B3F74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1</w:t>
      </w:r>
      <w:r w:rsidRPr="000B3F74">
        <w:rPr>
          <w:rFonts w:asciiTheme="minorHAnsi" w:hAnsiTheme="minorHAnsi" w:cstheme="minorHAnsi"/>
          <w:sz w:val="18"/>
          <w:szCs w:val="18"/>
        </w:rPr>
        <w:t xml:space="preserve">, 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L</w:t>
      </w:r>
      <w:r w:rsidRPr="000B3F74">
        <w:rPr>
          <w:rFonts w:asciiTheme="minorHAnsi" w:hAnsiTheme="minorHAnsi" w:cstheme="minorHAnsi"/>
          <w:spacing w:val="6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g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o</w:t>
      </w:r>
      <w:r w:rsidRPr="000B3F74">
        <w:rPr>
          <w:rFonts w:asciiTheme="minorHAnsi" w:hAnsiTheme="minorHAnsi" w:cstheme="minorHAnsi"/>
          <w:sz w:val="18"/>
          <w:szCs w:val="18"/>
        </w:rPr>
        <w:t>s</w:t>
      </w:r>
      <w:r w:rsidRPr="000B3F74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S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,</w:t>
      </w:r>
    </w:p>
    <w:p w:rsidR="00CD34C3" w:rsidRPr="000B3F74" w:rsidRDefault="000954AD">
      <w:pPr>
        <w:spacing w:line="180" w:lineRule="exact"/>
        <w:rPr>
          <w:rFonts w:asciiTheme="minorHAnsi" w:hAnsiTheme="minorHAnsi" w:cstheme="minorHAnsi"/>
          <w:sz w:val="18"/>
          <w:szCs w:val="18"/>
        </w:rPr>
      </w:pPr>
      <w:r w:rsidRPr="000B3F74">
        <w:rPr>
          <w:rFonts w:asciiTheme="minorHAnsi" w:hAnsiTheme="minorHAnsi" w:cstheme="minorHAnsi"/>
          <w:spacing w:val="2"/>
          <w:sz w:val="18"/>
          <w:szCs w:val="18"/>
        </w:rPr>
        <w:t>40</w:t>
      </w:r>
      <w:r w:rsidRPr="000B3F74">
        <w:rPr>
          <w:rFonts w:asciiTheme="minorHAnsi" w:hAnsiTheme="minorHAnsi" w:cstheme="minorHAnsi"/>
          <w:sz w:val="18"/>
          <w:szCs w:val="18"/>
        </w:rPr>
        <w:t>0</w:t>
      </w:r>
      <w:r w:rsidRPr="000B3F74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h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>m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s</w:t>
      </w:r>
      <w:r w:rsidRPr="000B3F74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-4"/>
          <w:sz w:val="18"/>
          <w:szCs w:val="18"/>
        </w:rPr>
        <w:t>V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l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l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y</w:t>
      </w:r>
      <w:r w:rsidRPr="000B3F74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P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a</w:t>
      </w:r>
      <w:r w:rsidRPr="000B3F74">
        <w:rPr>
          <w:rFonts w:asciiTheme="minorHAnsi" w:hAnsiTheme="minorHAnsi" w:cstheme="minorHAnsi"/>
          <w:sz w:val="18"/>
          <w:szCs w:val="18"/>
        </w:rPr>
        <w:t>rk</w:t>
      </w:r>
      <w:r w:rsidRPr="000B3F74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D</w:t>
      </w:r>
      <w:r w:rsidRPr="000B3F74">
        <w:rPr>
          <w:rFonts w:asciiTheme="minorHAnsi" w:hAnsiTheme="minorHAnsi" w:cstheme="minorHAnsi"/>
          <w:sz w:val="18"/>
          <w:szCs w:val="18"/>
        </w:rPr>
        <w:t>r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v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.</w:t>
      </w:r>
      <w:r w:rsidRPr="000B3F74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z w:val="18"/>
          <w:szCs w:val="18"/>
        </w:rPr>
        <w:t>R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>e</w:t>
      </w:r>
      <w:r w:rsidRPr="000B3F74">
        <w:rPr>
          <w:rFonts w:asciiTheme="minorHAnsi" w:hAnsiTheme="minorHAnsi" w:cstheme="minorHAnsi"/>
          <w:spacing w:val="6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d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n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g</w:t>
      </w:r>
      <w:r w:rsidRPr="000B3F74">
        <w:rPr>
          <w:rFonts w:asciiTheme="minorHAnsi" w:hAnsiTheme="minorHAnsi" w:cstheme="minorHAnsi"/>
          <w:sz w:val="18"/>
          <w:szCs w:val="18"/>
        </w:rPr>
        <w:t>,</w:t>
      </w:r>
      <w:r w:rsidRPr="000B3F74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5"/>
          <w:sz w:val="18"/>
          <w:szCs w:val="18"/>
        </w:rPr>
        <w:t>B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r</w:t>
      </w:r>
      <w:r w:rsidRPr="000B3F74">
        <w:rPr>
          <w:rFonts w:asciiTheme="minorHAnsi" w:hAnsiTheme="minorHAnsi" w:cstheme="minorHAnsi"/>
          <w:spacing w:val="7"/>
          <w:sz w:val="18"/>
          <w:szCs w:val="18"/>
        </w:rPr>
        <w:t>k</w:t>
      </w:r>
      <w:r w:rsidRPr="000B3F74">
        <w:rPr>
          <w:rFonts w:asciiTheme="minorHAnsi" w:hAnsiTheme="minorHAnsi" w:cstheme="minorHAnsi"/>
          <w:spacing w:val="-4"/>
          <w:sz w:val="18"/>
          <w:szCs w:val="18"/>
        </w:rPr>
        <w:t>s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h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5"/>
          <w:sz w:val="18"/>
          <w:szCs w:val="18"/>
        </w:rPr>
        <w:t>r</w:t>
      </w:r>
      <w:r w:rsidRPr="000B3F74">
        <w:rPr>
          <w:rFonts w:asciiTheme="minorHAnsi" w:hAnsiTheme="minorHAnsi" w:cstheme="minorHAnsi"/>
          <w:sz w:val="18"/>
          <w:szCs w:val="18"/>
        </w:rPr>
        <w:t>e</w:t>
      </w:r>
      <w:r w:rsidRPr="000B3F74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z w:val="18"/>
          <w:szCs w:val="18"/>
        </w:rPr>
        <w:t>R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G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6</w:t>
      </w:r>
      <w:r w:rsidRPr="000B3F74">
        <w:rPr>
          <w:rFonts w:asciiTheme="minorHAnsi" w:hAnsiTheme="minorHAnsi" w:cstheme="minorHAnsi"/>
          <w:sz w:val="18"/>
          <w:szCs w:val="18"/>
        </w:rPr>
        <w:t>,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1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P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T</w:t>
      </w:r>
      <w:r w:rsidRPr="000B3F74">
        <w:rPr>
          <w:rFonts w:asciiTheme="minorHAnsi" w:hAnsiTheme="minorHAnsi" w:cstheme="minorHAnsi"/>
          <w:sz w:val="18"/>
          <w:szCs w:val="18"/>
        </w:rPr>
        <w:t>,</w:t>
      </w:r>
      <w:r w:rsidRPr="000B3F74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G</w:t>
      </w:r>
      <w:r w:rsidRPr="000B3F74">
        <w:rPr>
          <w:rFonts w:asciiTheme="minorHAnsi" w:hAnsiTheme="minorHAnsi" w:cstheme="minorHAnsi"/>
          <w:sz w:val="18"/>
          <w:szCs w:val="18"/>
        </w:rPr>
        <w:t>BR</w:t>
      </w:r>
    </w:p>
    <w:p w:rsidR="00CD34C3" w:rsidRPr="000B3F74" w:rsidRDefault="000954AD">
      <w:pPr>
        <w:spacing w:line="180" w:lineRule="exact"/>
        <w:rPr>
          <w:rFonts w:asciiTheme="minorHAnsi" w:hAnsiTheme="minorHAnsi" w:cstheme="minorHAnsi"/>
          <w:sz w:val="18"/>
          <w:szCs w:val="18"/>
        </w:rPr>
      </w:pPr>
      <w:hyperlink r:id="rId8">
        <w:r w:rsidRPr="000B3F74">
          <w:rPr>
            <w:rFonts w:asciiTheme="minorHAnsi" w:hAnsiTheme="minorHAnsi" w:cstheme="minorHAnsi"/>
            <w:color w:val="0000FF"/>
            <w:spacing w:val="1"/>
            <w:sz w:val="18"/>
            <w:szCs w:val="18"/>
            <w:u w:val="single" w:color="0000FF"/>
          </w:rPr>
          <w:t>www</w:t>
        </w:r>
        <w:r w:rsidRPr="000B3F74">
          <w:rPr>
            <w:rFonts w:asciiTheme="minorHAnsi" w:hAnsiTheme="minorHAnsi" w:cstheme="minorHAnsi"/>
            <w:color w:val="0000FF"/>
            <w:spacing w:val="3"/>
            <w:sz w:val="18"/>
            <w:szCs w:val="18"/>
            <w:u w:val="single" w:color="0000FF"/>
          </w:rPr>
          <w:t>.</w:t>
        </w:r>
        <w:r w:rsidRPr="000B3F74">
          <w:rPr>
            <w:rFonts w:asciiTheme="minorHAnsi" w:hAnsiTheme="minorHAnsi" w:cstheme="minorHAnsi"/>
            <w:color w:val="0000FF"/>
            <w:spacing w:val="-5"/>
            <w:sz w:val="18"/>
            <w:szCs w:val="18"/>
            <w:u w:val="single" w:color="0000FF"/>
          </w:rPr>
          <w:t>f</w:t>
        </w:r>
        <w:r w:rsidRPr="000B3F74">
          <w:rPr>
            <w:rFonts w:asciiTheme="minorHAnsi" w:hAnsiTheme="minorHAnsi" w:cstheme="minorHAnsi"/>
            <w:color w:val="0000FF"/>
            <w:spacing w:val="-2"/>
            <w:sz w:val="18"/>
            <w:szCs w:val="18"/>
            <w:u w:val="single" w:color="0000FF"/>
          </w:rPr>
          <w:t>o</w:t>
        </w:r>
        <w:r w:rsidRPr="000B3F74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r</w:t>
        </w:r>
        <w:r w:rsidRPr="000B3F74">
          <w:rPr>
            <w:rFonts w:asciiTheme="minorHAnsi" w:hAnsiTheme="minorHAnsi" w:cstheme="minorHAnsi"/>
            <w:color w:val="0000FF"/>
            <w:spacing w:val="5"/>
            <w:sz w:val="18"/>
            <w:szCs w:val="18"/>
            <w:u w:val="single" w:color="0000FF"/>
          </w:rPr>
          <w:t>r</w:t>
        </w:r>
        <w:r w:rsidRPr="000B3F74">
          <w:rPr>
            <w:rFonts w:asciiTheme="minorHAnsi" w:hAnsiTheme="minorHAnsi" w:cstheme="minorHAnsi"/>
            <w:color w:val="0000FF"/>
            <w:spacing w:val="4"/>
            <w:sz w:val="18"/>
            <w:szCs w:val="18"/>
            <w:u w:val="single" w:color="0000FF"/>
          </w:rPr>
          <w:t>i</w:t>
        </w:r>
        <w:r w:rsidRPr="000B3F74">
          <w:rPr>
            <w:rFonts w:asciiTheme="minorHAnsi" w:hAnsiTheme="minorHAnsi" w:cstheme="minorHAnsi"/>
            <w:color w:val="0000FF"/>
            <w:spacing w:val="-3"/>
            <w:sz w:val="18"/>
            <w:szCs w:val="18"/>
            <w:u w:val="single" w:color="0000FF"/>
          </w:rPr>
          <w:t>c</w:t>
        </w:r>
        <w:r w:rsidRPr="000B3F74">
          <w:rPr>
            <w:rFonts w:asciiTheme="minorHAnsi" w:hAnsiTheme="minorHAnsi" w:cstheme="minorHAnsi"/>
            <w:color w:val="0000FF"/>
            <w:spacing w:val="-2"/>
            <w:sz w:val="18"/>
            <w:szCs w:val="18"/>
            <w:u w:val="single" w:color="0000FF"/>
          </w:rPr>
          <w:t>g</w:t>
        </w:r>
        <w:r w:rsidRPr="000B3F74">
          <w:rPr>
            <w:rFonts w:asciiTheme="minorHAnsi" w:hAnsiTheme="minorHAnsi" w:cstheme="minorHAnsi"/>
            <w:color w:val="0000FF"/>
            <w:spacing w:val="5"/>
            <w:sz w:val="18"/>
            <w:szCs w:val="18"/>
            <w:u w:val="single" w:color="0000FF"/>
          </w:rPr>
          <w:t>r</w:t>
        </w:r>
        <w:r w:rsidRPr="000B3F74">
          <w:rPr>
            <w:rFonts w:asciiTheme="minorHAnsi" w:hAnsiTheme="minorHAnsi" w:cstheme="minorHAnsi"/>
            <w:color w:val="0000FF"/>
            <w:spacing w:val="-2"/>
            <w:sz w:val="18"/>
            <w:szCs w:val="18"/>
            <w:u w:val="single" w:color="0000FF"/>
          </w:rPr>
          <w:t>o</w:t>
        </w:r>
        <w:r w:rsidRPr="000B3F74">
          <w:rPr>
            <w:rFonts w:asciiTheme="minorHAnsi" w:hAnsiTheme="minorHAnsi" w:cstheme="minorHAnsi"/>
            <w:color w:val="0000FF"/>
            <w:spacing w:val="2"/>
            <w:sz w:val="18"/>
            <w:szCs w:val="18"/>
            <w:u w:val="single" w:color="0000FF"/>
          </w:rPr>
          <w:t>up</w:t>
        </w:r>
        <w:r w:rsidRPr="000B3F74">
          <w:rPr>
            <w:rFonts w:asciiTheme="minorHAnsi" w:hAnsiTheme="minorHAnsi" w:cstheme="minorHAnsi"/>
            <w:color w:val="0000FF"/>
            <w:spacing w:val="-1"/>
            <w:sz w:val="18"/>
            <w:szCs w:val="18"/>
            <w:u w:val="single" w:color="0000FF"/>
          </w:rPr>
          <w:t>.</w:t>
        </w:r>
        <w:r w:rsidRPr="000B3F74">
          <w:rPr>
            <w:rFonts w:asciiTheme="minorHAnsi" w:hAnsiTheme="minorHAnsi" w:cstheme="minorHAnsi"/>
            <w:color w:val="0000FF"/>
            <w:spacing w:val="2"/>
            <w:sz w:val="18"/>
            <w:szCs w:val="18"/>
            <w:u w:val="single" w:color="0000FF"/>
          </w:rPr>
          <w:t>co</w:t>
        </w:r>
        <w:r w:rsidRPr="000B3F74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m</w:t>
        </w:r>
        <w:r w:rsidRPr="000B3F74">
          <w:rPr>
            <w:rFonts w:asciiTheme="minorHAnsi" w:hAnsiTheme="minorHAnsi" w:cstheme="minorHAnsi"/>
            <w:color w:val="0000FF"/>
            <w:spacing w:val="15"/>
            <w:sz w:val="18"/>
            <w:szCs w:val="18"/>
          </w:rPr>
          <w:t xml:space="preserve"> </w:t>
        </w:r>
        <w:r w:rsidRPr="000B3F74">
          <w:rPr>
            <w:rFonts w:asciiTheme="minorHAnsi" w:hAnsiTheme="minorHAnsi" w:cstheme="minorHAnsi"/>
            <w:color w:val="000000"/>
            <w:spacing w:val="2"/>
            <w:sz w:val="18"/>
            <w:szCs w:val="18"/>
          </w:rPr>
          <w:t>+</w:t>
        </w:r>
      </w:hyperlink>
      <w:r w:rsidRPr="000B3F74">
        <w:rPr>
          <w:rFonts w:asciiTheme="minorHAnsi" w:hAnsiTheme="minorHAnsi" w:cstheme="minorHAnsi"/>
          <w:color w:val="000000"/>
          <w:spacing w:val="2"/>
          <w:sz w:val="18"/>
          <w:szCs w:val="18"/>
        </w:rPr>
        <w:t>4</w:t>
      </w:r>
      <w:r w:rsidRPr="000B3F74">
        <w:rPr>
          <w:rFonts w:asciiTheme="minorHAnsi" w:hAnsiTheme="minorHAnsi" w:cstheme="minorHAnsi"/>
          <w:color w:val="000000"/>
          <w:sz w:val="18"/>
          <w:szCs w:val="18"/>
        </w:rPr>
        <w:t>4</w:t>
      </w:r>
      <w:r w:rsidRPr="000B3F74">
        <w:rPr>
          <w:rFonts w:asciiTheme="minorHAnsi" w:hAnsiTheme="minorHAnsi" w:cstheme="minorHAnsi"/>
          <w:color w:val="000000"/>
          <w:spacing w:val="-3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color w:val="000000"/>
          <w:spacing w:val="2"/>
          <w:sz w:val="18"/>
          <w:szCs w:val="18"/>
        </w:rPr>
        <w:t>777</w:t>
      </w:r>
      <w:r w:rsidRPr="000B3F74">
        <w:rPr>
          <w:rFonts w:asciiTheme="minorHAnsi" w:hAnsiTheme="minorHAnsi" w:cstheme="minorHAnsi"/>
          <w:color w:val="000000"/>
          <w:sz w:val="18"/>
          <w:szCs w:val="18"/>
        </w:rPr>
        <w:t>6</w:t>
      </w:r>
      <w:r w:rsidRPr="000B3F74">
        <w:rPr>
          <w:rFonts w:asciiTheme="minorHAnsi" w:hAnsiTheme="minorHAnsi" w:cstheme="minorHAnsi"/>
          <w:color w:val="000000"/>
          <w:spacing w:val="-5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color w:val="000000"/>
          <w:spacing w:val="-2"/>
          <w:sz w:val="18"/>
          <w:szCs w:val="18"/>
        </w:rPr>
        <w:t>2</w:t>
      </w:r>
      <w:r w:rsidRPr="000B3F74">
        <w:rPr>
          <w:rFonts w:asciiTheme="minorHAnsi" w:hAnsiTheme="minorHAnsi" w:cstheme="minorHAnsi"/>
          <w:color w:val="000000"/>
          <w:spacing w:val="2"/>
          <w:sz w:val="18"/>
          <w:szCs w:val="18"/>
        </w:rPr>
        <w:t>67</w:t>
      </w:r>
      <w:r w:rsidRPr="000B3F74">
        <w:rPr>
          <w:rFonts w:asciiTheme="minorHAnsi" w:hAnsiTheme="minorHAnsi" w:cstheme="minorHAnsi"/>
          <w:color w:val="000000"/>
          <w:spacing w:val="-2"/>
          <w:sz w:val="18"/>
          <w:szCs w:val="18"/>
        </w:rPr>
        <w:t>0</w:t>
      </w:r>
      <w:r w:rsidRPr="000B3F74">
        <w:rPr>
          <w:rFonts w:asciiTheme="minorHAnsi" w:hAnsiTheme="minorHAnsi" w:cstheme="minorHAnsi"/>
          <w:color w:val="000000"/>
          <w:spacing w:val="2"/>
          <w:sz w:val="18"/>
          <w:szCs w:val="18"/>
        </w:rPr>
        <w:t>7</w:t>
      </w:r>
      <w:r w:rsidRPr="000B3F74">
        <w:rPr>
          <w:rFonts w:asciiTheme="minorHAnsi" w:hAnsiTheme="minorHAnsi" w:cstheme="minorHAnsi"/>
          <w:color w:val="000000"/>
          <w:spacing w:val="5"/>
          <w:sz w:val="18"/>
          <w:szCs w:val="18"/>
        </w:rPr>
        <w:t>9</w:t>
      </w:r>
      <w:r w:rsidRPr="000B3F74">
        <w:rPr>
          <w:rFonts w:asciiTheme="minorHAnsi" w:hAnsiTheme="minorHAnsi" w:cstheme="minorHAnsi"/>
          <w:color w:val="000000"/>
          <w:sz w:val="18"/>
          <w:szCs w:val="18"/>
        </w:rPr>
        <w:t>,</w:t>
      </w:r>
      <w:r w:rsidRPr="000B3F74">
        <w:rPr>
          <w:rFonts w:asciiTheme="minorHAnsi" w:hAnsiTheme="minorHAnsi" w:cstheme="minorHAnsi"/>
          <w:color w:val="000000"/>
          <w:spacing w:val="-13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color w:val="000000"/>
          <w:spacing w:val="2"/>
          <w:w w:val="98"/>
          <w:sz w:val="18"/>
          <w:szCs w:val="18"/>
        </w:rPr>
        <w:t>+23</w:t>
      </w:r>
      <w:r w:rsidRPr="000B3F74">
        <w:rPr>
          <w:rFonts w:asciiTheme="minorHAnsi" w:hAnsiTheme="minorHAnsi" w:cstheme="minorHAnsi"/>
          <w:color w:val="000000"/>
          <w:spacing w:val="3"/>
          <w:w w:val="98"/>
          <w:sz w:val="18"/>
          <w:szCs w:val="18"/>
        </w:rPr>
        <w:t>4</w:t>
      </w:r>
      <w:r w:rsidRPr="000B3F74">
        <w:rPr>
          <w:rFonts w:asciiTheme="minorHAnsi" w:hAnsiTheme="minorHAnsi" w:cstheme="minorHAnsi"/>
          <w:color w:val="000000"/>
          <w:spacing w:val="-5"/>
          <w:w w:val="98"/>
          <w:sz w:val="18"/>
          <w:szCs w:val="18"/>
        </w:rPr>
        <w:t>-</w:t>
      </w:r>
      <w:r w:rsidRPr="000B3F74">
        <w:rPr>
          <w:rFonts w:asciiTheme="minorHAnsi" w:hAnsiTheme="minorHAnsi" w:cstheme="minorHAnsi"/>
          <w:color w:val="000000"/>
          <w:spacing w:val="2"/>
          <w:w w:val="98"/>
          <w:sz w:val="18"/>
          <w:szCs w:val="18"/>
        </w:rPr>
        <w:t>8</w:t>
      </w:r>
      <w:r w:rsidRPr="000B3F74">
        <w:rPr>
          <w:rFonts w:asciiTheme="minorHAnsi" w:hAnsiTheme="minorHAnsi" w:cstheme="minorHAnsi"/>
          <w:color w:val="000000"/>
          <w:spacing w:val="3"/>
          <w:w w:val="98"/>
          <w:sz w:val="18"/>
          <w:szCs w:val="18"/>
        </w:rPr>
        <w:t>1</w:t>
      </w:r>
      <w:r w:rsidRPr="000B3F74">
        <w:rPr>
          <w:rFonts w:asciiTheme="minorHAnsi" w:hAnsiTheme="minorHAnsi" w:cstheme="minorHAnsi"/>
          <w:color w:val="000000"/>
          <w:spacing w:val="-5"/>
          <w:w w:val="98"/>
          <w:sz w:val="18"/>
          <w:szCs w:val="18"/>
        </w:rPr>
        <w:t>-</w:t>
      </w:r>
      <w:r w:rsidRPr="000B3F74">
        <w:rPr>
          <w:rFonts w:asciiTheme="minorHAnsi" w:hAnsiTheme="minorHAnsi" w:cstheme="minorHAnsi"/>
          <w:color w:val="000000"/>
          <w:spacing w:val="2"/>
          <w:w w:val="98"/>
          <w:sz w:val="18"/>
          <w:szCs w:val="18"/>
        </w:rPr>
        <w:t>416</w:t>
      </w:r>
      <w:r w:rsidRPr="000B3F74">
        <w:rPr>
          <w:rFonts w:asciiTheme="minorHAnsi" w:hAnsiTheme="minorHAnsi" w:cstheme="minorHAnsi"/>
          <w:color w:val="000000"/>
          <w:spacing w:val="-5"/>
          <w:w w:val="98"/>
          <w:sz w:val="18"/>
          <w:szCs w:val="18"/>
        </w:rPr>
        <w:t>-</w:t>
      </w:r>
      <w:r w:rsidRPr="000B3F74">
        <w:rPr>
          <w:rFonts w:asciiTheme="minorHAnsi" w:hAnsiTheme="minorHAnsi" w:cstheme="minorHAnsi"/>
          <w:color w:val="000000"/>
          <w:spacing w:val="2"/>
          <w:w w:val="98"/>
          <w:sz w:val="18"/>
          <w:szCs w:val="18"/>
        </w:rPr>
        <w:t>811</w:t>
      </w:r>
      <w:r w:rsidRPr="000B3F74">
        <w:rPr>
          <w:rFonts w:asciiTheme="minorHAnsi" w:hAnsiTheme="minorHAnsi" w:cstheme="minorHAnsi"/>
          <w:color w:val="000000"/>
          <w:spacing w:val="-5"/>
          <w:w w:val="98"/>
          <w:sz w:val="18"/>
          <w:szCs w:val="18"/>
        </w:rPr>
        <w:t>-</w:t>
      </w:r>
      <w:r w:rsidRPr="000B3F74">
        <w:rPr>
          <w:rFonts w:asciiTheme="minorHAnsi" w:hAnsiTheme="minorHAnsi" w:cstheme="minorHAnsi"/>
          <w:color w:val="000000"/>
          <w:spacing w:val="2"/>
          <w:w w:val="98"/>
          <w:sz w:val="18"/>
          <w:szCs w:val="18"/>
        </w:rPr>
        <w:t>89</w:t>
      </w:r>
      <w:r w:rsidRPr="000B3F74">
        <w:rPr>
          <w:rFonts w:asciiTheme="minorHAnsi" w:hAnsiTheme="minorHAnsi" w:cstheme="minorHAnsi"/>
          <w:color w:val="000000"/>
          <w:w w:val="98"/>
          <w:sz w:val="18"/>
          <w:szCs w:val="18"/>
        </w:rPr>
        <w:t>,</w:t>
      </w:r>
      <w:r w:rsidRPr="000B3F74">
        <w:rPr>
          <w:rFonts w:asciiTheme="minorHAnsi" w:hAnsiTheme="minorHAnsi" w:cstheme="minorHAnsi"/>
          <w:color w:val="000000"/>
          <w:spacing w:val="-1"/>
          <w:w w:val="98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color w:val="000000"/>
          <w:sz w:val="18"/>
          <w:szCs w:val="18"/>
        </w:rPr>
        <w:t>RC</w:t>
      </w:r>
      <w:r w:rsidRPr="000B3F74">
        <w:rPr>
          <w:rFonts w:asciiTheme="minorHAnsi" w:hAnsiTheme="minorHAnsi" w:cstheme="minorHAnsi"/>
          <w:color w:val="000000"/>
          <w:spacing w:val="-4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color w:val="000000"/>
          <w:spacing w:val="2"/>
          <w:sz w:val="18"/>
          <w:szCs w:val="18"/>
        </w:rPr>
        <w:t>19393</w:t>
      </w:r>
      <w:r w:rsidRPr="000B3F74">
        <w:rPr>
          <w:rFonts w:asciiTheme="minorHAnsi" w:hAnsiTheme="minorHAnsi" w:cstheme="minorHAnsi"/>
          <w:color w:val="000000"/>
          <w:spacing w:val="-2"/>
          <w:sz w:val="18"/>
          <w:szCs w:val="18"/>
        </w:rPr>
        <w:t>8</w:t>
      </w:r>
      <w:r w:rsidRPr="000B3F74">
        <w:rPr>
          <w:rFonts w:asciiTheme="minorHAnsi" w:hAnsiTheme="minorHAnsi" w:cstheme="minorHAnsi"/>
          <w:color w:val="000000"/>
          <w:sz w:val="18"/>
          <w:szCs w:val="18"/>
        </w:rPr>
        <w:t>1</w:t>
      </w:r>
    </w:p>
    <w:p w:rsidR="00CD34C3" w:rsidRPr="000B3F74" w:rsidRDefault="000954AD">
      <w:pPr>
        <w:spacing w:before="3"/>
        <w:rPr>
          <w:rFonts w:asciiTheme="minorHAnsi" w:hAnsiTheme="minorHAnsi" w:cstheme="minorHAnsi"/>
          <w:sz w:val="18"/>
          <w:szCs w:val="18"/>
        </w:rPr>
        <w:sectPr w:rsidR="00CD34C3" w:rsidRPr="000B3F7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1440" w:right="1220" w:bottom="280" w:left="1340" w:header="720" w:footer="720" w:gutter="0"/>
          <w:cols w:num="2" w:space="720" w:equalWidth="0">
            <w:col w:w="2727" w:space="1542"/>
            <w:col w:w="5091"/>
          </w:cols>
        </w:sectPr>
      </w:pPr>
      <w:r w:rsidRPr="000B3F74">
        <w:rPr>
          <w:rFonts w:asciiTheme="minorHAnsi" w:hAnsiTheme="minorHAnsi" w:cstheme="minorHAnsi"/>
          <w:spacing w:val="1"/>
          <w:sz w:val="18"/>
          <w:szCs w:val="18"/>
        </w:rPr>
        <w:t>U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n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d</w:t>
      </w:r>
      <w:r w:rsidRPr="000B3F74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proofErr w:type="spellStart"/>
      <w:r w:rsidRPr="000B3F74">
        <w:rPr>
          <w:rFonts w:asciiTheme="minorHAnsi" w:hAnsiTheme="minorHAnsi" w:cstheme="minorHAnsi"/>
          <w:spacing w:val="-4"/>
          <w:sz w:val="18"/>
          <w:szCs w:val="18"/>
        </w:rPr>
        <w:t>K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n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g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d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o</w:t>
      </w:r>
      <w:r w:rsidRPr="000B3F74">
        <w:rPr>
          <w:rFonts w:asciiTheme="minorHAnsi" w:hAnsiTheme="minorHAnsi" w:cstheme="minorHAnsi"/>
          <w:spacing w:val="5"/>
          <w:sz w:val="18"/>
          <w:szCs w:val="18"/>
        </w:rPr>
        <w:t>r</w:t>
      </w:r>
      <w:r w:rsidRPr="000B3F74">
        <w:rPr>
          <w:rFonts w:asciiTheme="minorHAnsi" w:hAnsiTheme="minorHAnsi" w:cstheme="minorHAnsi"/>
          <w:sz w:val="18"/>
          <w:szCs w:val="18"/>
        </w:rPr>
        <w:t>n</w:t>
      </w:r>
      <w:proofErr w:type="spellEnd"/>
      <w:r w:rsidRPr="000B3F74">
        <w:rPr>
          <w:rFonts w:asciiTheme="minorHAnsi" w:hAnsiTheme="minorHAnsi" w:cstheme="minorHAnsi"/>
          <w:spacing w:val="-16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N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g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>e</w:t>
      </w:r>
      <w:r w:rsidRPr="000B3F74">
        <w:rPr>
          <w:rFonts w:asciiTheme="minorHAnsi" w:hAnsiTheme="minorHAnsi" w:cstheme="minorHAnsi"/>
          <w:spacing w:val="5"/>
          <w:sz w:val="18"/>
          <w:szCs w:val="18"/>
        </w:rPr>
        <w:t>r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i</w:t>
      </w:r>
      <w:r w:rsidRPr="000B3F74">
        <w:rPr>
          <w:rFonts w:asciiTheme="minorHAnsi" w:hAnsiTheme="minorHAnsi" w:cstheme="minorHAnsi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1"/>
          <w:sz w:val="18"/>
          <w:szCs w:val="18"/>
        </w:rPr>
        <w:t>U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n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d</w:t>
      </w:r>
      <w:r w:rsidRPr="000B3F74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S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4"/>
          <w:sz w:val="18"/>
          <w:szCs w:val="18"/>
        </w:rPr>
        <w:t>t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e</w:t>
      </w:r>
      <w:r w:rsidRPr="000B3F74">
        <w:rPr>
          <w:rFonts w:asciiTheme="minorHAnsi" w:hAnsiTheme="minorHAnsi" w:cstheme="minorHAnsi"/>
          <w:sz w:val="18"/>
          <w:szCs w:val="18"/>
        </w:rPr>
        <w:t>s</w:t>
      </w:r>
      <w:r w:rsidRPr="000B3F74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z w:val="18"/>
          <w:szCs w:val="18"/>
        </w:rPr>
        <w:t>I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n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d</w:t>
      </w:r>
      <w:r w:rsidRPr="000B3F74">
        <w:rPr>
          <w:rFonts w:asciiTheme="minorHAnsi" w:hAnsiTheme="minorHAnsi" w:cstheme="minorHAnsi"/>
          <w:spacing w:val="-1"/>
          <w:sz w:val="18"/>
          <w:szCs w:val="18"/>
        </w:rPr>
        <w:t>i</w:t>
      </w:r>
      <w:r w:rsidRPr="000B3F74">
        <w:rPr>
          <w:rFonts w:asciiTheme="minorHAnsi" w:hAnsiTheme="minorHAnsi" w:cstheme="minorHAnsi"/>
          <w:sz w:val="18"/>
          <w:szCs w:val="18"/>
        </w:rPr>
        <w:t>a I</w:t>
      </w:r>
      <w:r w:rsidRPr="000B3F74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0B3F74">
        <w:rPr>
          <w:rFonts w:asciiTheme="minorHAnsi" w:hAnsiTheme="minorHAnsi" w:cstheme="minorHAnsi"/>
          <w:sz w:val="18"/>
          <w:szCs w:val="18"/>
        </w:rPr>
        <w:t>C</w:t>
      </w:r>
      <w:r w:rsidRPr="000B3F74">
        <w:rPr>
          <w:rFonts w:asciiTheme="minorHAnsi" w:hAnsiTheme="minorHAnsi" w:cstheme="minorHAnsi"/>
          <w:spacing w:val="6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n</w:t>
      </w:r>
      <w:r w:rsidRPr="000B3F74">
        <w:rPr>
          <w:rFonts w:asciiTheme="minorHAnsi" w:hAnsiTheme="minorHAnsi" w:cstheme="minorHAnsi"/>
          <w:spacing w:val="2"/>
          <w:sz w:val="18"/>
          <w:szCs w:val="18"/>
        </w:rPr>
        <w:t>a</w:t>
      </w:r>
      <w:r w:rsidRPr="000B3F74">
        <w:rPr>
          <w:rFonts w:asciiTheme="minorHAnsi" w:hAnsiTheme="minorHAnsi" w:cstheme="minorHAnsi"/>
          <w:spacing w:val="-2"/>
          <w:sz w:val="18"/>
          <w:szCs w:val="18"/>
        </w:rPr>
        <w:t>d</w:t>
      </w:r>
      <w:r w:rsidRPr="000B3F74">
        <w:rPr>
          <w:rFonts w:asciiTheme="minorHAnsi" w:hAnsiTheme="minorHAnsi" w:cstheme="minorHAnsi"/>
          <w:sz w:val="18"/>
          <w:szCs w:val="18"/>
        </w:rPr>
        <w:t>a</w:t>
      </w:r>
    </w:p>
    <w:p w:rsidR="00CD34C3" w:rsidRPr="000B3F74" w:rsidRDefault="000954AD">
      <w:pPr>
        <w:spacing w:before="9" w:line="100" w:lineRule="exact"/>
        <w:rPr>
          <w:rFonts w:asciiTheme="minorHAnsi" w:hAnsiTheme="minorHAnsi" w:cstheme="minorHAnsi"/>
        </w:rPr>
      </w:pPr>
      <w:r w:rsidRPr="000B3F74">
        <w:rPr>
          <w:rFonts w:asciiTheme="minorHAnsi" w:hAnsiTheme="minorHAnsi" w:cstheme="minorHAnsi"/>
        </w:rPr>
        <w:lastRenderedPageBreak/>
        <w:pict>
          <v:group id="_x0000_s1028" style="position:absolute;margin-left:71.6pt;margin-top:1in;width:147.75pt;height:34.1pt;z-index:-251658240;mso-position-horizontal-relative:page;mso-position-vertical-relative:page" coordorigin="1433,1440" coordsize="2955,6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1440;top:1440;width:2940;height:682">
              <v:imagedata r:id="rId15" o:title=""/>
            </v:shape>
            <v:shape id="_x0000_s1029" style="position:absolute;left:1440;top:2115;width:2940;height:0" coordorigin="1440,2115" coordsize="2940,0" path="m1440,2115r2940,e" filled="f" strokecolor="#497dba">
              <v:path arrowok="t"/>
            </v:shape>
            <w10:wrap anchorx="page" anchory="page"/>
          </v:group>
        </w:pict>
      </w:r>
    </w:p>
    <w:p w:rsidR="00CD34C3" w:rsidRPr="000B3F74" w:rsidRDefault="00CD34C3">
      <w:pPr>
        <w:spacing w:line="200" w:lineRule="exact"/>
        <w:rPr>
          <w:rFonts w:asciiTheme="minorHAnsi" w:hAnsiTheme="minorHAnsi" w:cstheme="minorHAnsi"/>
        </w:rPr>
      </w:pPr>
    </w:p>
    <w:p w:rsidR="00CD34C3" w:rsidRPr="000B3F74" w:rsidRDefault="00CD34C3">
      <w:pPr>
        <w:spacing w:line="200" w:lineRule="exact"/>
        <w:rPr>
          <w:rFonts w:asciiTheme="minorHAnsi" w:hAnsiTheme="minorHAnsi" w:cstheme="minorHAnsi"/>
        </w:rPr>
      </w:pPr>
    </w:p>
    <w:p w:rsidR="002A47C7" w:rsidRPr="000B3F74" w:rsidRDefault="002A47C7" w:rsidP="002A47C7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Letter of Intent to Collaborate with NABDA on the Pilot Rollout of a Genomics, </w:t>
      </w:r>
      <w:proofErr w:type="spellStart"/>
      <w:r w:rsidRPr="000B3F74">
        <w:rPr>
          <w:rStyle w:val="Strong"/>
          <w:rFonts w:asciiTheme="minorHAnsi" w:eastAsiaTheme="majorEastAsia" w:hAnsiTheme="minorHAnsi" w:cstheme="minorHAnsi"/>
          <w:sz w:val="20"/>
          <w:szCs w:val="20"/>
        </w:rPr>
        <w:t>Biobanking</w:t>
      </w:r>
      <w:proofErr w:type="spellEnd"/>
      <w:r w:rsidRPr="000B3F74">
        <w:rPr>
          <w:rStyle w:val="Strong"/>
          <w:rFonts w:asciiTheme="minorHAnsi" w:eastAsiaTheme="majorEastAsia" w:hAnsiTheme="minorHAnsi" w:cstheme="minorHAnsi"/>
          <w:sz w:val="20"/>
          <w:szCs w:val="20"/>
        </w:rPr>
        <w:t>, and AI-Integrated Healthcare Platform</w:t>
      </w:r>
    </w:p>
    <w:p w:rsidR="002A47C7" w:rsidRPr="000B3F74" w:rsidRDefault="002A47C7" w:rsidP="002A47C7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To</w:t>
      </w:r>
      <w:proofErr w:type="gramStart"/>
      <w:r w:rsidRPr="000B3F74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:</w:t>
      </w:r>
      <w:proofErr w:type="gramEnd"/>
      <w:r w:rsidRPr="000B3F74">
        <w:rPr>
          <w:rFonts w:asciiTheme="minorHAnsi" w:hAnsiTheme="minorHAnsi" w:cstheme="minorHAnsi"/>
          <w:sz w:val="20"/>
          <w:szCs w:val="20"/>
        </w:rPr>
        <w:br/>
        <w:t>The Honourable Minister</w:t>
      </w:r>
      <w:r w:rsidRPr="000B3F74">
        <w:rPr>
          <w:rFonts w:asciiTheme="minorHAnsi" w:hAnsiTheme="minorHAnsi" w:cstheme="minorHAnsi"/>
          <w:sz w:val="20"/>
          <w:szCs w:val="20"/>
        </w:rPr>
        <w:br/>
        <w:t>Federal Ministry of Science, Technology &amp; Innovation</w:t>
      </w:r>
      <w:r w:rsidRPr="000B3F74">
        <w:rPr>
          <w:rFonts w:asciiTheme="minorHAnsi" w:hAnsiTheme="minorHAnsi" w:cstheme="minorHAnsi"/>
          <w:sz w:val="20"/>
          <w:szCs w:val="20"/>
        </w:rPr>
        <w:br/>
        <w:t>Abuja, Nigeria</w:t>
      </w:r>
      <w:bookmarkStart w:id="0" w:name="_GoBack"/>
      <w:bookmarkEnd w:id="0"/>
    </w:p>
    <w:p w:rsidR="002A47C7" w:rsidRPr="000B3F74" w:rsidRDefault="002A47C7" w:rsidP="002A47C7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Dear Honourable Minister,</w:t>
      </w:r>
    </w:p>
    <w:p w:rsidR="000B3F74" w:rsidRPr="000B3F74" w:rsidRDefault="000B3F74" w:rsidP="000B3F7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sz w:val="20"/>
          <w:szCs w:val="20"/>
        </w:rPr>
        <w:t xml:space="preserve">We write to express our formal intent to collaborate with the </w:t>
      </w:r>
      <w:r w:rsidRPr="000B3F74">
        <w:rPr>
          <w:rFonts w:asciiTheme="minorHAnsi" w:hAnsiTheme="minorHAnsi" w:cstheme="minorHAnsi"/>
          <w:bCs/>
          <w:sz w:val="20"/>
          <w:szCs w:val="20"/>
        </w:rPr>
        <w:t>Federal Ministry of Science, Technology and Innovation</w:t>
      </w:r>
      <w:r w:rsidRPr="000B3F74">
        <w:rPr>
          <w:rFonts w:asciiTheme="minorHAnsi" w:hAnsiTheme="minorHAnsi" w:cstheme="minorHAnsi"/>
          <w:sz w:val="20"/>
          <w:szCs w:val="20"/>
        </w:rPr>
        <w:t xml:space="preserve">, in partnership with the </w:t>
      </w:r>
      <w:r w:rsidRPr="000B3F74">
        <w:rPr>
          <w:rFonts w:asciiTheme="minorHAnsi" w:hAnsiTheme="minorHAnsi" w:cstheme="minorHAnsi"/>
          <w:bCs/>
          <w:sz w:val="20"/>
          <w:szCs w:val="20"/>
        </w:rPr>
        <w:t>National Biotechnology Development Agency (NABDA)</w:t>
      </w:r>
      <w:r w:rsidRPr="000B3F74">
        <w:rPr>
          <w:rFonts w:asciiTheme="minorHAnsi" w:hAnsiTheme="minorHAnsi" w:cstheme="minorHAnsi"/>
          <w:sz w:val="20"/>
          <w:szCs w:val="20"/>
        </w:rPr>
        <w:t xml:space="preserve"> and the </w:t>
      </w:r>
      <w:r w:rsidRPr="000B3F74">
        <w:rPr>
          <w:rFonts w:asciiTheme="minorHAnsi" w:hAnsiTheme="minorHAnsi" w:cstheme="minorHAnsi"/>
          <w:bCs/>
          <w:sz w:val="20"/>
          <w:szCs w:val="20"/>
        </w:rPr>
        <w:t>Department of Health and Biomedical Sciences</w:t>
      </w:r>
      <w:r w:rsidRPr="000B3F74">
        <w:rPr>
          <w:rFonts w:asciiTheme="minorHAnsi" w:hAnsiTheme="minorHAnsi" w:cstheme="minorHAnsi"/>
          <w:sz w:val="20"/>
          <w:szCs w:val="20"/>
        </w:rPr>
        <w:t xml:space="preserve">, on a strategic pilot program to integrate genomics, </w:t>
      </w:r>
      <w:proofErr w:type="spellStart"/>
      <w:r w:rsidRPr="000B3F74">
        <w:rPr>
          <w:rFonts w:asciiTheme="minorHAnsi" w:hAnsiTheme="minorHAnsi" w:cstheme="minorHAnsi"/>
          <w:sz w:val="20"/>
          <w:szCs w:val="20"/>
        </w:rPr>
        <w:t>biobanking</w:t>
      </w:r>
      <w:proofErr w:type="spellEnd"/>
      <w:r w:rsidRPr="000B3F74">
        <w:rPr>
          <w:rFonts w:asciiTheme="minorHAnsi" w:hAnsiTheme="minorHAnsi" w:cstheme="minorHAnsi"/>
          <w:sz w:val="20"/>
          <w:szCs w:val="20"/>
        </w:rPr>
        <w:t>, and AI into a unified digital healthcare platform.</w:t>
      </w:r>
    </w:p>
    <w:p w:rsidR="000B3F74" w:rsidRPr="000B3F74" w:rsidRDefault="000B3F74" w:rsidP="000B3F74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0B3F74">
        <w:rPr>
          <w:rFonts w:asciiTheme="minorHAnsi" w:hAnsiTheme="minorHAnsi" w:cstheme="minorHAnsi"/>
          <w:bCs/>
          <w:sz w:val="20"/>
          <w:szCs w:val="20"/>
        </w:rPr>
        <w:t>Forric</w:t>
      </w:r>
      <w:proofErr w:type="spellEnd"/>
      <w:r w:rsidRPr="000B3F74">
        <w:rPr>
          <w:rFonts w:asciiTheme="minorHAnsi" w:hAnsiTheme="minorHAnsi" w:cstheme="minorHAnsi"/>
          <w:bCs/>
          <w:sz w:val="20"/>
          <w:szCs w:val="20"/>
        </w:rPr>
        <w:t xml:space="preserve"> Technologies Ltd.</w:t>
      </w:r>
      <w:r w:rsidRPr="000B3F74">
        <w:rPr>
          <w:rFonts w:asciiTheme="minorHAnsi" w:hAnsiTheme="minorHAnsi" w:cstheme="minorHAnsi"/>
          <w:sz w:val="20"/>
          <w:szCs w:val="20"/>
        </w:rPr>
        <w:t xml:space="preserve"> is the developer of </w:t>
      </w:r>
      <w:proofErr w:type="spellStart"/>
      <w:r w:rsidRPr="000B3F74">
        <w:rPr>
          <w:rFonts w:asciiTheme="minorHAnsi" w:hAnsiTheme="minorHAnsi" w:cstheme="minorHAnsi"/>
          <w:bCs/>
          <w:sz w:val="20"/>
          <w:szCs w:val="20"/>
        </w:rPr>
        <w:t>MeddyPal</w:t>
      </w:r>
      <w:proofErr w:type="spellEnd"/>
      <w:r w:rsidRPr="000B3F74">
        <w:rPr>
          <w:rFonts w:asciiTheme="minorHAnsi" w:hAnsiTheme="minorHAnsi" w:cstheme="minorHAnsi"/>
          <w:sz w:val="20"/>
          <w:szCs w:val="20"/>
        </w:rPr>
        <w:t xml:space="preserve">, a modular health system built to support intelligent, population-scale healthcare delivery. We are seeking to enter a </w:t>
      </w:r>
      <w:r w:rsidRPr="000B3F74">
        <w:rPr>
          <w:rFonts w:asciiTheme="minorHAnsi" w:hAnsiTheme="minorHAnsi" w:cstheme="minorHAnsi"/>
          <w:bCs/>
          <w:sz w:val="20"/>
          <w:szCs w:val="20"/>
        </w:rPr>
        <w:t>Technical Collaboration Agreement (TCA)</w:t>
      </w:r>
      <w:r w:rsidRPr="000B3F74">
        <w:rPr>
          <w:rFonts w:asciiTheme="minorHAnsi" w:hAnsiTheme="minorHAnsi" w:cstheme="minorHAnsi"/>
          <w:sz w:val="20"/>
          <w:szCs w:val="20"/>
        </w:rPr>
        <w:t xml:space="preserve"> with NABDA</w:t>
      </w:r>
      <w:r w:rsidR="00151F79">
        <w:rPr>
          <w:rFonts w:asciiTheme="minorHAnsi" w:hAnsiTheme="minorHAnsi" w:cstheme="minorHAnsi"/>
          <w:sz w:val="20"/>
          <w:szCs w:val="20"/>
        </w:rPr>
        <w:t xml:space="preserve"> and Department of Health and Biomedical Sciences (HBS)</w:t>
      </w:r>
      <w:r w:rsidRPr="000B3F74">
        <w:rPr>
          <w:rFonts w:asciiTheme="minorHAnsi" w:hAnsiTheme="minorHAnsi" w:cstheme="minorHAnsi"/>
          <w:sz w:val="20"/>
          <w:szCs w:val="20"/>
        </w:rPr>
        <w:t xml:space="preserve">, under the Ministry’s oversight, to launch a national pilot that brings genomics sampling, </w:t>
      </w:r>
      <w:proofErr w:type="spellStart"/>
      <w:r w:rsidRPr="000B3F74">
        <w:rPr>
          <w:rFonts w:asciiTheme="minorHAnsi" w:hAnsiTheme="minorHAnsi" w:cstheme="minorHAnsi"/>
          <w:sz w:val="20"/>
          <w:szCs w:val="20"/>
        </w:rPr>
        <w:t>biobanking</w:t>
      </w:r>
      <w:proofErr w:type="spellEnd"/>
      <w:r w:rsidRPr="000B3F74">
        <w:rPr>
          <w:rFonts w:asciiTheme="minorHAnsi" w:hAnsiTheme="minorHAnsi" w:cstheme="minorHAnsi"/>
          <w:sz w:val="20"/>
          <w:szCs w:val="20"/>
        </w:rPr>
        <w:t xml:space="preserve"> infrastructur</w:t>
      </w:r>
      <w:r w:rsidR="008D77BB">
        <w:rPr>
          <w:rFonts w:asciiTheme="minorHAnsi" w:hAnsiTheme="minorHAnsi" w:cstheme="minorHAnsi"/>
          <w:sz w:val="20"/>
          <w:szCs w:val="20"/>
        </w:rPr>
        <w:t xml:space="preserve">e, and AI-powered analytics Utilising </w:t>
      </w:r>
      <w:proofErr w:type="spellStart"/>
      <w:r w:rsidR="008D77BB" w:rsidRPr="000B3F74">
        <w:rPr>
          <w:rFonts w:asciiTheme="minorHAnsi" w:hAnsiTheme="minorHAnsi" w:cstheme="minorHAnsi"/>
          <w:sz w:val="20"/>
          <w:szCs w:val="20"/>
        </w:rPr>
        <w:t>MeddyPal’s</w:t>
      </w:r>
      <w:proofErr w:type="spellEnd"/>
      <w:r w:rsidRPr="000B3F74">
        <w:rPr>
          <w:rFonts w:asciiTheme="minorHAnsi" w:hAnsiTheme="minorHAnsi" w:cstheme="minorHAnsi"/>
          <w:sz w:val="20"/>
          <w:szCs w:val="20"/>
        </w:rPr>
        <w:t xml:space="preserve"> existing architecture.</w:t>
      </w:r>
    </w:p>
    <w:p w:rsidR="000B3F74" w:rsidRPr="000B3F74" w:rsidRDefault="000B3F74" w:rsidP="000B3F7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sz w:val="20"/>
          <w:szCs w:val="20"/>
        </w:rPr>
        <w:t xml:space="preserve">The pilot will serve as a proof-of-concept for population-level health intelligence, beginning with a focus on maternal and early-life care. It is expected to draw support from institutional mechanisms such as the </w:t>
      </w:r>
      <w:r w:rsidRPr="000B3F74">
        <w:rPr>
          <w:rFonts w:asciiTheme="minorHAnsi" w:hAnsiTheme="minorHAnsi" w:cstheme="minorHAnsi"/>
          <w:bCs/>
          <w:sz w:val="20"/>
          <w:szCs w:val="20"/>
        </w:rPr>
        <w:t>MAMA Fund</w:t>
      </w:r>
      <w:r w:rsidRPr="000B3F74">
        <w:rPr>
          <w:rFonts w:asciiTheme="minorHAnsi" w:hAnsiTheme="minorHAnsi" w:cstheme="minorHAnsi"/>
          <w:sz w:val="20"/>
          <w:szCs w:val="20"/>
        </w:rPr>
        <w:t>, leveraging public sector coordination to demonstrate scalable innovation in biotechnology and digital health.</w:t>
      </w:r>
    </w:p>
    <w:p w:rsidR="000B3F74" w:rsidRPr="000B3F74" w:rsidRDefault="000B3F74" w:rsidP="000B3F7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sz w:val="20"/>
          <w:szCs w:val="20"/>
        </w:rPr>
        <w:t>To move this forward, we respectfully request:</w:t>
      </w:r>
    </w:p>
    <w:p w:rsidR="000B3F74" w:rsidRPr="000B3F74" w:rsidRDefault="000B3F74" w:rsidP="000B3F7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sz w:val="20"/>
          <w:szCs w:val="20"/>
        </w:rPr>
        <w:t>The Ministry’s review of our attached proposal,</w:t>
      </w:r>
    </w:p>
    <w:p w:rsidR="000B3F74" w:rsidRPr="000B3F74" w:rsidRDefault="000B3F74" w:rsidP="000B3F7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sz w:val="20"/>
          <w:szCs w:val="20"/>
        </w:rPr>
        <w:t xml:space="preserve">A date to </w:t>
      </w:r>
      <w:r w:rsidRPr="000B3F74">
        <w:rPr>
          <w:rFonts w:asciiTheme="minorHAnsi" w:hAnsiTheme="minorHAnsi" w:cstheme="minorHAnsi"/>
          <w:bCs/>
          <w:sz w:val="20"/>
          <w:szCs w:val="20"/>
        </w:rPr>
        <w:t>formally present the initiative to NABDA and the Department of Health and Biomedical Sciences</w:t>
      </w:r>
      <w:r w:rsidRPr="000B3F74">
        <w:rPr>
          <w:rFonts w:asciiTheme="minorHAnsi" w:hAnsiTheme="minorHAnsi" w:cstheme="minorHAnsi"/>
          <w:sz w:val="20"/>
          <w:szCs w:val="20"/>
        </w:rPr>
        <w:t>,</w:t>
      </w:r>
    </w:p>
    <w:p w:rsidR="000B3F74" w:rsidRPr="000B3F74" w:rsidRDefault="000B3F74" w:rsidP="000B3F7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sz w:val="20"/>
          <w:szCs w:val="20"/>
        </w:rPr>
        <w:t xml:space="preserve">Guidance on steps toward establishing a </w:t>
      </w:r>
      <w:r w:rsidRPr="000B3F74">
        <w:rPr>
          <w:rFonts w:asciiTheme="minorHAnsi" w:hAnsiTheme="minorHAnsi" w:cstheme="minorHAnsi"/>
          <w:bCs/>
          <w:sz w:val="20"/>
          <w:szCs w:val="20"/>
        </w:rPr>
        <w:t>Memorandum of Understanding</w:t>
      </w:r>
      <w:r w:rsidR="00151F79">
        <w:rPr>
          <w:rFonts w:asciiTheme="minorHAnsi" w:hAnsiTheme="minorHAnsi" w:cstheme="minorHAnsi"/>
          <w:sz w:val="20"/>
          <w:szCs w:val="20"/>
        </w:rPr>
        <w:t xml:space="preserve"> with the Ministry, </w:t>
      </w:r>
      <w:r w:rsidRPr="000B3F74">
        <w:rPr>
          <w:rFonts w:asciiTheme="minorHAnsi" w:hAnsiTheme="minorHAnsi" w:cstheme="minorHAnsi"/>
          <w:sz w:val="20"/>
          <w:szCs w:val="20"/>
        </w:rPr>
        <w:t>NABDA</w:t>
      </w:r>
      <w:r w:rsidR="00151F79">
        <w:rPr>
          <w:rFonts w:asciiTheme="minorHAnsi" w:hAnsiTheme="minorHAnsi" w:cstheme="minorHAnsi"/>
          <w:sz w:val="20"/>
          <w:szCs w:val="20"/>
        </w:rPr>
        <w:t xml:space="preserve"> and HBS</w:t>
      </w:r>
      <w:r w:rsidRPr="000B3F74">
        <w:rPr>
          <w:rFonts w:asciiTheme="minorHAnsi" w:hAnsiTheme="minorHAnsi" w:cstheme="minorHAnsi"/>
          <w:sz w:val="20"/>
          <w:szCs w:val="20"/>
        </w:rPr>
        <w:t>.</w:t>
      </w:r>
    </w:p>
    <w:p w:rsidR="000B3F74" w:rsidRPr="000B3F74" w:rsidRDefault="000B3F74" w:rsidP="000B3F7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sz w:val="20"/>
          <w:szCs w:val="20"/>
        </w:rPr>
        <w:t>We believe this collaboration will serve as a foundation for a nationally aligned, genomics-enabled healthcare infrastructure. We remain available to meet at your earliest convenience and appreciate your kind consideration.</w:t>
      </w:r>
    </w:p>
    <w:p w:rsidR="002A47C7" w:rsidRPr="000B3F74" w:rsidRDefault="000B3F74" w:rsidP="000B3F7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B3F74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</w:t>
      </w:r>
      <w:r w:rsidR="002A47C7" w:rsidRPr="000B3F74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Sincerely</w:t>
      </w:r>
      <w:proofErr w:type="gramStart"/>
      <w:r w:rsidR="002A47C7" w:rsidRPr="000B3F74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,</w:t>
      </w:r>
      <w:proofErr w:type="gramEnd"/>
      <w:r w:rsidR="002A47C7" w:rsidRPr="000B3F74">
        <w:rPr>
          <w:rFonts w:asciiTheme="minorHAnsi" w:hAnsiTheme="minorHAnsi" w:cstheme="minorHAnsi"/>
          <w:sz w:val="20"/>
          <w:szCs w:val="20"/>
        </w:rPr>
        <w:br/>
      </w:r>
      <w:proofErr w:type="spellStart"/>
      <w:r w:rsidR="002A47C7" w:rsidRPr="000B3F74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>Forric</w:t>
      </w:r>
      <w:proofErr w:type="spellEnd"/>
      <w:r w:rsidR="002A47C7" w:rsidRPr="000B3F74">
        <w:rPr>
          <w:rStyle w:val="Strong"/>
          <w:rFonts w:asciiTheme="minorHAnsi" w:eastAsiaTheme="majorEastAsia" w:hAnsiTheme="minorHAnsi" w:cstheme="minorHAnsi"/>
          <w:b w:val="0"/>
          <w:sz w:val="20"/>
          <w:szCs w:val="20"/>
        </w:rPr>
        <w:t xml:space="preserve"> Technologies Ltd.</w:t>
      </w:r>
    </w:p>
    <w:p w:rsidR="00CD34C3" w:rsidRPr="000B3F74" w:rsidRDefault="00CD34C3">
      <w:pPr>
        <w:spacing w:line="200" w:lineRule="exact"/>
        <w:rPr>
          <w:rFonts w:asciiTheme="minorHAnsi" w:hAnsiTheme="minorHAnsi" w:cstheme="minorHAnsi"/>
        </w:rPr>
      </w:pPr>
    </w:p>
    <w:p w:rsidR="00CD34C3" w:rsidRPr="000B3F74" w:rsidRDefault="00CD34C3">
      <w:pPr>
        <w:spacing w:before="13" w:line="260" w:lineRule="exact"/>
        <w:rPr>
          <w:rFonts w:asciiTheme="minorHAnsi" w:hAnsiTheme="minorHAnsi" w:cstheme="minorHAnsi"/>
        </w:rPr>
      </w:pPr>
    </w:p>
    <w:p w:rsidR="00CD34C3" w:rsidRPr="000B3F74" w:rsidRDefault="002A47C7">
      <w:pPr>
        <w:ind w:left="3143"/>
        <w:rPr>
          <w:rFonts w:asciiTheme="minorHAnsi" w:hAnsiTheme="minorHAnsi" w:cstheme="minorHAnsi"/>
        </w:rPr>
      </w:pPr>
      <w:r w:rsidRPr="000B3F74">
        <w:rPr>
          <w:rFonts w:asciiTheme="minorHAnsi" w:hAnsiTheme="minorHAnsi" w:cstheme="minorHAnsi"/>
        </w:rPr>
        <w:pict>
          <v:shape id="_x0000_i1025" type="#_x0000_t75" style="width:147pt;height:34pt">
            <v:imagedata r:id="rId16" o:title=""/>
          </v:shape>
        </w:pict>
      </w:r>
    </w:p>
    <w:p w:rsidR="00CD34C3" w:rsidRPr="000B3F74" w:rsidRDefault="000954AD">
      <w:pPr>
        <w:spacing w:before="5" w:line="180" w:lineRule="exact"/>
        <w:ind w:left="3818" w:right="3945"/>
        <w:jc w:val="center"/>
        <w:rPr>
          <w:rFonts w:asciiTheme="minorHAnsi" w:hAnsiTheme="minorHAnsi" w:cstheme="minorHAnsi"/>
        </w:rPr>
      </w:pPr>
      <w:hyperlink r:id="rId17">
        <w:r w:rsidRPr="000B3F74">
          <w:rPr>
            <w:rFonts w:asciiTheme="minorHAnsi" w:hAnsiTheme="minorHAnsi" w:cstheme="minorHAnsi"/>
            <w:color w:val="0000FF"/>
            <w:spacing w:val="-1"/>
            <w:w w:val="98"/>
            <w:position w:val="-1"/>
            <w:u w:val="single" w:color="0000FF"/>
          </w:rPr>
          <w:t>w</w:t>
        </w:r>
        <w:r w:rsidRPr="000B3F74">
          <w:rPr>
            <w:rFonts w:asciiTheme="minorHAnsi" w:hAnsiTheme="minorHAnsi" w:cstheme="minorHAnsi"/>
            <w:color w:val="0000FF"/>
            <w:spacing w:val="3"/>
            <w:w w:val="98"/>
            <w:position w:val="-1"/>
            <w:u w:val="single" w:color="0000FF"/>
          </w:rPr>
          <w:t>w</w:t>
        </w:r>
        <w:r w:rsidRPr="000B3F74">
          <w:rPr>
            <w:rFonts w:asciiTheme="minorHAnsi" w:hAnsiTheme="minorHAnsi" w:cstheme="minorHAnsi"/>
            <w:color w:val="0000FF"/>
            <w:spacing w:val="-1"/>
            <w:w w:val="98"/>
            <w:position w:val="-1"/>
            <w:u w:val="single" w:color="0000FF"/>
          </w:rPr>
          <w:t>w</w:t>
        </w:r>
        <w:r w:rsidRPr="000B3F74">
          <w:rPr>
            <w:rFonts w:asciiTheme="minorHAnsi" w:hAnsiTheme="minorHAnsi" w:cstheme="minorHAnsi"/>
            <w:color w:val="0000FF"/>
            <w:spacing w:val="1"/>
            <w:w w:val="98"/>
            <w:position w:val="-1"/>
            <w:u w:val="single" w:color="0000FF"/>
          </w:rPr>
          <w:t>.</w:t>
        </w:r>
        <w:r w:rsidRPr="000B3F74">
          <w:rPr>
            <w:rFonts w:asciiTheme="minorHAnsi" w:hAnsiTheme="minorHAnsi" w:cstheme="minorHAnsi"/>
            <w:color w:val="0000FF"/>
            <w:spacing w:val="2"/>
            <w:w w:val="98"/>
            <w:position w:val="-1"/>
            <w:u w:val="single" w:color="0000FF"/>
          </w:rPr>
          <w:t>f</w:t>
        </w:r>
        <w:r w:rsidRPr="000B3F74">
          <w:rPr>
            <w:rFonts w:asciiTheme="minorHAnsi" w:hAnsiTheme="minorHAnsi" w:cstheme="minorHAnsi"/>
            <w:color w:val="0000FF"/>
            <w:spacing w:val="-2"/>
            <w:w w:val="98"/>
            <w:position w:val="-1"/>
            <w:u w:val="single" w:color="0000FF"/>
          </w:rPr>
          <w:t>o</w:t>
        </w:r>
        <w:r w:rsidRPr="000B3F74">
          <w:rPr>
            <w:rFonts w:asciiTheme="minorHAnsi" w:hAnsiTheme="minorHAnsi" w:cstheme="minorHAnsi"/>
            <w:color w:val="0000FF"/>
            <w:spacing w:val="2"/>
            <w:w w:val="98"/>
            <w:position w:val="-1"/>
            <w:u w:val="single" w:color="0000FF"/>
          </w:rPr>
          <w:t>rr</w:t>
        </w:r>
        <w:r w:rsidRPr="000B3F74">
          <w:rPr>
            <w:rFonts w:asciiTheme="minorHAnsi" w:hAnsiTheme="minorHAnsi" w:cstheme="minorHAnsi"/>
            <w:color w:val="0000FF"/>
            <w:spacing w:val="1"/>
            <w:w w:val="99"/>
            <w:position w:val="-1"/>
            <w:u w:val="single" w:color="0000FF"/>
          </w:rPr>
          <w:t>i</w:t>
        </w:r>
        <w:r w:rsidRPr="000B3F74">
          <w:rPr>
            <w:rFonts w:asciiTheme="minorHAnsi" w:hAnsiTheme="minorHAnsi" w:cstheme="minorHAnsi"/>
            <w:color w:val="0000FF"/>
            <w:spacing w:val="2"/>
            <w:w w:val="99"/>
            <w:position w:val="-1"/>
            <w:u w:val="single" w:color="0000FF"/>
          </w:rPr>
          <w:t>c</w:t>
        </w:r>
        <w:r w:rsidRPr="000B3F74">
          <w:rPr>
            <w:rFonts w:asciiTheme="minorHAnsi" w:hAnsiTheme="minorHAnsi" w:cstheme="minorHAnsi"/>
            <w:color w:val="0000FF"/>
            <w:spacing w:val="-2"/>
            <w:w w:val="98"/>
            <w:position w:val="-1"/>
            <w:u w:val="single" w:color="0000FF"/>
          </w:rPr>
          <w:t>g</w:t>
        </w:r>
        <w:r w:rsidRPr="000B3F74">
          <w:rPr>
            <w:rFonts w:asciiTheme="minorHAnsi" w:hAnsiTheme="minorHAnsi" w:cstheme="minorHAnsi"/>
            <w:color w:val="0000FF"/>
            <w:spacing w:val="2"/>
            <w:w w:val="98"/>
            <w:position w:val="-1"/>
            <w:u w:val="single" w:color="0000FF"/>
          </w:rPr>
          <w:t>r</w:t>
        </w:r>
        <w:r w:rsidRPr="000B3F74">
          <w:rPr>
            <w:rFonts w:asciiTheme="minorHAnsi" w:hAnsiTheme="minorHAnsi" w:cstheme="minorHAnsi"/>
            <w:color w:val="0000FF"/>
            <w:spacing w:val="-2"/>
            <w:w w:val="98"/>
            <w:position w:val="-1"/>
            <w:u w:val="single" w:color="0000FF"/>
          </w:rPr>
          <w:t>o</w:t>
        </w:r>
        <w:r w:rsidRPr="000B3F74">
          <w:rPr>
            <w:rFonts w:asciiTheme="minorHAnsi" w:hAnsiTheme="minorHAnsi" w:cstheme="minorHAnsi"/>
            <w:color w:val="0000FF"/>
            <w:spacing w:val="2"/>
            <w:w w:val="98"/>
            <w:position w:val="-1"/>
            <w:u w:val="single" w:color="0000FF"/>
          </w:rPr>
          <w:t>up</w:t>
        </w:r>
        <w:r w:rsidRPr="000B3F74">
          <w:rPr>
            <w:rFonts w:asciiTheme="minorHAnsi" w:hAnsiTheme="minorHAnsi" w:cstheme="minorHAnsi"/>
            <w:color w:val="0000FF"/>
            <w:spacing w:val="1"/>
            <w:w w:val="98"/>
            <w:position w:val="-1"/>
            <w:u w:val="single" w:color="0000FF"/>
          </w:rPr>
          <w:t>.</w:t>
        </w:r>
        <w:r w:rsidRPr="000B3F74">
          <w:rPr>
            <w:rFonts w:asciiTheme="minorHAnsi" w:hAnsiTheme="minorHAnsi" w:cstheme="minorHAnsi"/>
            <w:color w:val="0000FF"/>
            <w:spacing w:val="2"/>
            <w:w w:val="99"/>
            <w:position w:val="-1"/>
            <w:u w:val="single" w:color="0000FF"/>
          </w:rPr>
          <w:t>c</w:t>
        </w:r>
        <w:r w:rsidRPr="000B3F74">
          <w:rPr>
            <w:rFonts w:asciiTheme="minorHAnsi" w:hAnsiTheme="minorHAnsi" w:cstheme="minorHAnsi"/>
            <w:color w:val="0000FF"/>
            <w:spacing w:val="2"/>
            <w:w w:val="98"/>
            <w:position w:val="-1"/>
            <w:u w:val="single" w:color="0000FF"/>
          </w:rPr>
          <w:t>o</w:t>
        </w:r>
        <w:r w:rsidRPr="000B3F74">
          <w:rPr>
            <w:rFonts w:asciiTheme="minorHAnsi" w:hAnsiTheme="minorHAnsi" w:cstheme="minorHAnsi"/>
            <w:color w:val="0000FF"/>
            <w:w w:val="98"/>
            <w:position w:val="-1"/>
            <w:u w:val="single" w:color="0000FF"/>
          </w:rPr>
          <w:t>m</w:t>
        </w:r>
      </w:hyperlink>
    </w:p>
    <w:p w:rsidR="00CD34C3" w:rsidRPr="000B3F74" w:rsidRDefault="00CD34C3">
      <w:pPr>
        <w:spacing w:before="1" w:line="160" w:lineRule="exact"/>
        <w:rPr>
          <w:rFonts w:asciiTheme="minorHAnsi" w:hAnsiTheme="minorHAnsi" w:cstheme="minorHAnsi"/>
        </w:rPr>
      </w:pPr>
    </w:p>
    <w:p w:rsidR="00CD34C3" w:rsidRPr="000B3F74" w:rsidRDefault="000954AD">
      <w:pPr>
        <w:spacing w:before="37"/>
        <w:ind w:left="2573"/>
        <w:rPr>
          <w:rFonts w:asciiTheme="minorHAnsi" w:hAnsiTheme="minorHAnsi" w:cstheme="minorHAnsi"/>
        </w:rPr>
      </w:pPr>
      <w:r w:rsidRPr="000B3F74">
        <w:rPr>
          <w:rFonts w:asciiTheme="minorHAnsi" w:hAnsiTheme="minorHAnsi" w:cstheme="minorHAnsi"/>
          <w:spacing w:val="-6"/>
        </w:rPr>
        <w:t>U</w:t>
      </w:r>
      <w:r w:rsidRPr="000B3F74">
        <w:rPr>
          <w:rFonts w:asciiTheme="minorHAnsi" w:hAnsiTheme="minorHAnsi" w:cstheme="minorHAnsi"/>
          <w:spacing w:val="7"/>
        </w:rPr>
        <w:t>n</w:t>
      </w:r>
      <w:r w:rsidRPr="000B3F74">
        <w:rPr>
          <w:rFonts w:asciiTheme="minorHAnsi" w:hAnsiTheme="minorHAnsi" w:cstheme="minorHAnsi"/>
          <w:spacing w:val="-4"/>
        </w:rPr>
        <w:t>i</w:t>
      </w:r>
      <w:r w:rsidRPr="000B3F74">
        <w:rPr>
          <w:rFonts w:asciiTheme="minorHAnsi" w:hAnsiTheme="minorHAnsi" w:cstheme="minorHAnsi"/>
          <w:spacing w:val="6"/>
        </w:rPr>
        <w:t>t</w:t>
      </w:r>
      <w:r w:rsidRPr="000B3F74">
        <w:rPr>
          <w:rFonts w:asciiTheme="minorHAnsi" w:hAnsiTheme="minorHAnsi" w:cstheme="minorHAnsi"/>
          <w:spacing w:val="-3"/>
        </w:rPr>
        <w:t>e</w:t>
      </w:r>
      <w:r w:rsidRPr="000B3F74">
        <w:rPr>
          <w:rFonts w:asciiTheme="minorHAnsi" w:hAnsiTheme="minorHAnsi" w:cstheme="minorHAnsi"/>
        </w:rPr>
        <w:t>d</w:t>
      </w:r>
      <w:r w:rsidRPr="000B3F74">
        <w:rPr>
          <w:rFonts w:asciiTheme="minorHAnsi" w:hAnsiTheme="minorHAnsi" w:cstheme="minorHAnsi"/>
          <w:spacing w:val="24"/>
        </w:rPr>
        <w:t xml:space="preserve"> </w:t>
      </w:r>
      <w:proofErr w:type="spellStart"/>
      <w:r w:rsidRPr="000B3F74">
        <w:rPr>
          <w:rFonts w:asciiTheme="minorHAnsi" w:hAnsiTheme="minorHAnsi" w:cstheme="minorHAnsi"/>
          <w:spacing w:val="-2"/>
        </w:rPr>
        <w:t>K</w:t>
      </w:r>
      <w:r w:rsidRPr="000B3F74">
        <w:rPr>
          <w:rFonts w:asciiTheme="minorHAnsi" w:hAnsiTheme="minorHAnsi" w:cstheme="minorHAnsi"/>
          <w:spacing w:val="2"/>
        </w:rPr>
        <w:t>i</w:t>
      </w:r>
      <w:r w:rsidRPr="000B3F74">
        <w:rPr>
          <w:rFonts w:asciiTheme="minorHAnsi" w:hAnsiTheme="minorHAnsi" w:cstheme="minorHAnsi"/>
        </w:rPr>
        <w:t>n</w:t>
      </w:r>
      <w:r w:rsidRPr="000B3F74">
        <w:rPr>
          <w:rFonts w:asciiTheme="minorHAnsi" w:hAnsiTheme="minorHAnsi" w:cstheme="minorHAnsi"/>
          <w:spacing w:val="-5"/>
        </w:rPr>
        <w:t>g</w:t>
      </w:r>
      <w:r w:rsidRPr="000B3F74">
        <w:rPr>
          <w:rFonts w:asciiTheme="minorHAnsi" w:hAnsiTheme="minorHAnsi" w:cstheme="minorHAnsi"/>
        </w:rPr>
        <w:t>d</w:t>
      </w:r>
      <w:r w:rsidRPr="000B3F74">
        <w:rPr>
          <w:rFonts w:asciiTheme="minorHAnsi" w:hAnsiTheme="minorHAnsi" w:cstheme="minorHAnsi"/>
          <w:spacing w:val="-5"/>
        </w:rPr>
        <w:t>o</w:t>
      </w:r>
      <w:r w:rsidRPr="000B3F74">
        <w:rPr>
          <w:rFonts w:asciiTheme="minorHAnsi" w:hAnsiTheme="minorHAnsi" w:cstheme="minorHAnsi"/>
          <w:spacing w:val="1"/>
        </w:rPr>
        <w:t>r</w:t>
      </w:r>
      <w:r w:rsidRPr="000B3F74">
        <w:rPr>
          <w:rFonts w:asciiTheme="minorHAnsi" w:hAnsiTheme="minorHAnsi" w:cstheme="minorHAnsi"/>
        </w:rPr>
        <w:t>n</w:t>
      </w:r>
      <w:proofErr w:type="spellEnd"/>
      <w:r w:rsidRPr="000B3F74">
        <w:rPr>
          <w:rFonts w:asciiTheme="minorHAnsi" w:hAnsiTheme="minorHAnsi" w:cstheme="minorHAnsi"/>
          <w:spacing w:val="10"/>
        </w:rPr>
        <w:t xml:space="preserve"> </w:t>
      </w:r>
      <w:r w:rsidRPr="000B3F74">
        <w:rPr>
          <w:rFonts w:asciiTheme="minorHAnsi" w:hAnsiTheme="minorHAnsi" w:cstheme="minorHAnsi"/>
        </w:rPr>
        <w:t>I</w:t>
      </w:r>
      <w:r w:rsidRPr="000B3F74">
        <w:rPr>
          <w:rFonts w:asciiTheme="minorHAnsi" w:hAnsiTheme="minorHAnsi" w:cstheme="minorHAnsi"/>
          <w:spacing w:val="-4"/>
        </w:rPr>
        <w:t xml:space="preserve"> </w:t>
      </w:r>
      <w:r w:rsidRPr="000B3F74">
        <w:rPr>
          <w:rFonts w:asciiTheme="minorHAnsi" w:hAnsiTheme="minorHAnsi" w:cstheme="minorHAnsi"/>
          <w:spacing w:val="-2"/>
        </w:rPr>
        <w:t>N</w:t>
      </w:r>
      <w:r w:rsidRPr="000B3F74">
        <w:rPr>
          <w:rFonts w:asciiTheme="minorHAnsi" w:hAnsiTheme="minorHAnsi" w:cstheme="minorHAnsi"/>
          <w:spacing w:val="2"/>
        </w:rPr>
        <w:t>i</w:t>
      </w:r>
      <w:r w:rsidRPr="000B3F74">
        <w:rPr>
          <w:rFonts w:asciiTheme="minorHAnsi" w:hAnsiTheme="minorHAnsi" w:cstheme="minorHAnsi"/>
          <w:spacing w:val="-5"/>
        </w:rPr>
        <w:t>g</w:t>
      </w:r>
      <w:r w:rsidRPr="000B3F74">
        <w:rPr>
          <w:rFonts w:asciiTheme="minorHAnsi" w:hAnsiTheme="minorHAnsi" w:cstheme="minorHAnsi"/>
        </w:rPr>
        <w:t>e</w:t>
      </w:r>
      <w:r w:rsidRPr="000B3F74">
        <w:rPr>
          <w:rFonts w:asciiTheme="minorHAnsi" w:hAnsiTheme="minorHAnsi" w:cstheme="minorHAnsi"/>
          <w:spacing w:val="1"/>
        </w:rPr>
        <w:t>r</w:t>
      </w:r>
      <w:r w:rsidRPr="000B3F74">
        <w:rPr>
          <w:rFonts w:asciiTheme="minorHAnsi" w:hAnsiTheme="minorHAnsi" w:cstheme="minorHAnsi"/>
          <w:spacing w:val="2"/>
        </w:rPr>
        <w:t>i</w:t>
      </w:r>
      <w:r w:rsidRPr="000B3F74">
        <w:rPr>
          <w:rFonts w:asciiTheme="minorHAnsi" w:hAnsiTheme="minorHAnsi" w:cstheme="minorHAnsi"/>
        </w:rPr>
        <w:t>a</w:t>
      </w:r>
      <w:r w:rsidRPr="000B3F74">
        <w:rPr>
          <w:rFonts w:asciiTheme="minorHAnsi" w:hAnsiTheme="minorHAnsi" w:cstheme="minorHAnsi"/>
          <w:spacing w:val="6"/>
        </w:rPr>
        <w:t xml:space="preserve"> </w:t>
      </w:r>
      <w:r w:rsidRPr="000B3F74">
        <w:rPr>
          <w:rFonts w:asciiTheme="minorHAnsi" w:hAnsiTheme="minorHAnsi" w:cstheme="minorHAnsi"/>
        </w:rPr>
        <w:t>I</w:t>
      </w:r>
      <w:r w:rsidRPr="000B3F74">
        <w:rPr>
          <w:rFonts w:asciiTheme="minorHAnsi" w:hAnsiTheme="minorHAnsi" w:cstheme="minorHAnsi"/>
          <w:spacing w:val="-1"/>
        </w:rPr>
        <w:t xml:space="preserve"> </w:t>
      </w:r>
      <w:r w:rsidRPr="000B3F74">
        <w:rPr>
          <w:rFonts w:asciiTheme="minorHAnsi" w:hAnsiTheme="minorHAnsi" w:cstheme="minorHAnsi"/>
          <w:spacing w:val="-6"/>
        </w:rPr>
        <w:t>U</w:t>
      </w:r>
      <w:r w:rsidRPr="000B3F74">
        <w:rPr>
          <w:rFonts w:asciiTheme="minorHAnsi" w:hAnsiTheme="minorHAnsi" w:cstheme="minorHAnsi"/>
          <w:spacing w:val="7"/>
        </w:rPr>
        <w:t>n</w:t>
      </w:r>
      <w:r w:rsidRPr="000B3F74">
        <w:rPr>
          <w:rFonts w:asciiTheme="minorHAnsi" w:hAnsiTheme="minorHAnsi" w:cstheme="minorHAnsi"/>
          <w:spacing w:val="-4"/>
        </w:rPr>
        <w:t>i</w:t>
      </w:r>
      <w:r w:rsidRPr="000B3F74">
        <w:rPr>
          <w:rFonts w:asciiTheme="minorHAnsi" w:hAnsiTheme="minorHAnsi" w:cstheme="minorHAnsi"/>
          <w:spacing w:val="1"/>
        </w:rPr>
        <w:t>t</w:t>
      </w:r>
      <w:r w:rsidRPr="000B3F74">
        <w:rPr>
          <w:rFonts w:asciiTheme="minorHAnsi" w:hAnsiTheme="minorHAnsi" w:cstheme="minorHAnsi"/>
          <w:spacing w:val="-3"/>
        </w:rPr>
        <w:t>e</w:t>
      </w:r>
      <w:r w:rsidRPr="000B3F74">
        <w:rPr>
          <w:rFonts w:asciiTheme="minorHAnsi" w:hAnsiTheme="minorHAnsi" w:cstheme="minorHAnsi"/>
        </w:rPr>
        <w:t>d</w:t>
      </w:r>
      <w:r w:rsidRPr="000B3F74">
        <w:rPr>
          <w:rFonts w:asciiTheme="minorHAnsi" w:hAnsiTheme="minorHAnsi" w:cstheme="minorHAnsi"/>
          <w:spacing w:val="28"/>
        </w:rPr>
        <w:t xml:space="preserve"> </w:t>
      </w:r>
      <w:r w:rsidRPr="000B3F74">
        <w:rPr>
          <w:rFonts w:asciiTheme="minorHAnsi" w:hAnsiTheme="minorHAnsi" w:cstheme="minorHAnsi"/>
          <w:spacing w:val="-2"/>
        </w:rPr>
        <w:t>S</w:t>
      </w:r>
      <w:r w:rsidRPr="000B3F74">
        <w:rPr>
          <w:rFonts w:asciiTheme="minorHAnsi" w:hAnsiTheme="minorHAnsi" w:cstheme="minorHAnsi"/>
          <w:spacing w:val="1"/>
        </w:rPr>
        <w:t>t</w:t>
      </w:r>
      <w:r w:rsidRPr="000B3F74">
        <w:rPr>
          <w:rFonts w:asciiTheme="minorHAnsi" w:hAnsiTheme="minorHAnsi" w:cstheme="minorHAnsi"/>
          <w:spacing w:val="2"/>
        </w:rPr>
        <w:t>a</w:t>
      </w:r>
      <w:r w:rsidRPr="000B3F74">
        <w:rPr>
          <w:rFonts w:asciiTheme="minorHAnsi" w:hAnsiTheme="minorHAnsi" w:cstheme="minorHAnsi"/>
          <w:spacing w:val="1"/>
        </w:rPr>
        <w:t>t</w:t>
      </w:r>
      <w:r w:rsidRPr="000B3F74">
        <w:rPr>
          <w:rFonts w:asciiTheme="minorHAnsi" w:hAnsiTheme="minorHAnsi" w:cstheme="minorHAnsi"/>
          <w:spacing w:val="-3"/>
        </w:rPr>
        <w:t>e</w:t>
      </w:r>
      <w:r w:rsidRPr="000B3F74">
        <w:rPr>
          <w:rFonts w:asciiTheme="minorHAnsi" w:hAnsiTheme="minorHAnsi" w:cstheme="minorHAnsi"/>
        </w:rPr>
        <w:t>s</w:t>
      </w:r>
      <w:r w:rsidRPr="000B3F74">
        <w:rPr>
          <w:rFonts w:asciiTheme="minorHAnsi" w:hAnsiTheme="minorHAnsi" w:cstheme="minorHAnsi"/>
          <w:spacing w:val="28"/>
        </w:rPr>
        <w:t xml:space="preserve"> </w:t>
      </w:r>
      <w:r w:rsidRPr="000B3F74">
        <w:rPr>
          <w:rFonts w:asciiTheme="minorHAnsi" w:hAnsiTheme="minorHAnsi" w:cstheme="minorHAnsi"/>
        </w:rPr>
        <w:t>I</w:t>
      </w:r>
      <w:r w:rsidRPr="000B3F74">
        <w:rPr>
          <w:rFonts w:asciiTheme="minorHAnsi" w:hAnsiTheme="minorHAnsi" w:cstheme="minorHAnsi"/>
          <w:spacing w:val="-4"/>
        </w:rPr>
        <w:t xml:space="preserve"> </w:t>
      </w:r>
      <w:r w:rsidRPr="000B3F74">
        <w:rPr>
          <w:rFonts w:asciiTheme="minorHAnsi" w:hAnsiTheme="minorHAnsi" w:cstheme="minorHAnsi"/>
          <w:spacing w:val="-2"/>
        </w:rPr>
        <w:t>I</w:t>
      </w:r>
      <w:r w:rsidRPr="000B3F74">
        <w:rPr>
          <w:rFonts w:asciiTheme="minorHAnsi" w:hAnsiTheme="minorHAnsi" w:cstheme="minorHAnsi"/>
        </w:rPr>
        <w:t>nd</w:t>
      </w:r>
      <w:r w:rsidRPr="000B3F74">
        <w:rPr>
          <w:rFonts w:asciiTheme="minorHAnsi" w:hAnsiTheme="minorHAnsi" w:cstheme="minorHAnsi"/>
          <w:spacing w:val="-1"/>
        </w:rPr>
        <w:t>i</w:t>
      </w:r>
      <w:r w:rsidRPr="000B3F74">
        <w:rPr>
          <w:rFonts w:asciiTheme="minorHAnsi" w:hAnsiTheme="minorHAnsi" w:cstheme="minorHAnsi"/>
        </w:rPr>
        <w:t>a</w:t>
      </w:r>
      <w:r w:rsidRPr="000B3F74">
        <w:rPr>
          <w:rFonts w:asciiTheme="minorHAnsi" w:hAnsiTheme="minorHAnsi" w:cstheme="minorHAnsi"/>
          <w:spacing w:val="6"/>
        </w:rPr>
        <w:t xml:space="preserve"> </w:t>
      </w:r>
      <w:r w:rsidRPr="000B3F74">
        <w:rPr>
          <w:rFonts w:asciiTheme="minorHAnsi" w:hAnsiTheme="minorHAnsi" w:cstheme="minorHAnsi"/>
        </w:rPr>
        <w:t>I</w:t>
      </w:r>
      <w:r w:rsidRPr="000B3F74">
        <w:rPr>
          <w:rFonts w:asciiTheme="minorHAnsi" w:hAnsiTheme="minorHAnsi" w:cstheme="minorHAnsi"/>
          <w:spacing w:val="-4"/>
        </w:rPr>
        <w:t xml:space="preserve"> </w:t>
      </w:r>
      <w:r w:rsidRPr="000B3F74">
        <w:rPr>
          <w:rFonts w:asciiTheme="minorHAnsi" w:hAnsiTheme="minorHAnsi" w:cstheme="minorHAnsi"/>
          <w:spacing w:val="1"/>
        </w:rPr>
        <w:t>Ca</w:t>
      </w:r>
      <w:r w:rsidRPr="000B3F74">
        <w:rPr>
          <w:rFonts w:asciiTheme="minorHAnsi" w:hAnsiTheme="minorHAnsi" w:cstheme="minorHAnsi"/>
          <w:spacing w:val="-2"/>
        </w:rPr>
        <w:t>n</w:t>
      </w:r>
      <w:r w:rsidRPr="000B3F74">
        <w:rPr>
          <w:rFonts w:asciiTheme="minorHAnsi" w:hAnsiTheme="minorHAnsi" w:cstheme="minorHAnsi"/>
          <w:spacing w:val="1"/>
        </w:rPr>
        <w:t>a</w:t>
      </w:r>
      <w:r w:rsidRPr="000B3F74">
        <w:rPr>
          <w:rFonts w:asciiTheme="minorHAnsi" w:hAnsiTheme="minorHAnsi" w:cstheme="minorHAnsi"/>
          <w:spacing w:val="2"/>
        </w:rPr>
        <w:t>d</w:t>
      </w:r>
      <w:r w:rsidRPr="000B3F74">
        <w:rPr>
          <w:rFonts w:asciiTheme="minorHAnsi" w:hAnsiTheme="minorHAnsi" w:cstheme="minorHAnsi"/>
        </w:rPr>
        <w:t>a</w:t>
      </w:r>
    </w:p>
    <w:sectPr w:rsidR="00CD34C3" w:rsidRPr="000B3F74">
      <w:type w:val="continuous"/>
      <w:pgSz w:w="11920" w:h="16840"/>
      <w:pgMar w:top="1440" w:right="12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108" w:rsidRDefault="00904108" w:rsidP="002A47C7">
      <w:r>
        <w:separator/>
      </w:r>
    </w:p>
  </w:endnote>
  <w:endnote w:type="continuationSeparator" w:id="0">
    <w:p w:rsidR="00904108" w:rsidRDefault="00904108" w:rsidP="002A4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7C7" w:rsidRDefault="002A47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7C7" w:rsidRDefault="002A47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7C7" w:rsidRDefault="002A47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108" w:rsidRDefault="00904108" w:rsidP="002A47C7">
      <w:r>
        <w:separator/>
      </w:r>
    </w:p>
  </w:footnote>
  <w:footnote w:type="continuationSeparator" w:id="0">
    <w:p w:rsidR="00904108" w:rsidRDefault="00904108" w:rsidP="002A4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7C7" w:rsidRDefault="002A47C7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241516" o:spid="_x0000_s2050" type="#_x0000_t75" style="position:absolute;margin-left:0;margin-top:0;width:69pt;height:50pt;z-index:-251657216;mso-position-horizontal:center;mso-position-horizontal-relative:margin;mso-position-vertical:center;mso-position-vertical-relative:margin" o:allowincell="f">
          <v:imagedata r:id="rId1" o:title="Forric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7C7" w:rsidRDefault="002A47C7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241517" o:spid="_x0000_s2051" type="#_x0000_t75" style="position:absolute;margin-left:0;margin-top:0;width:69pt;height:50pt;z-index:-251656192;mso-position-horizontal:center;mso-position-horizontal-relative:margin;mso-position-vertical:center;mso-position-vertical-relative:margin" o:allowincell="f">
          <v:imagedata r:id="rId1" o:title="Forric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7C7" w:rsidRDefault="002A47C7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241515" o:spid="_x0000_s2049" type="#_x0000_t75" style="position:absolute;margin-left:0;margin-top:0;width:69pt;height:50pt;z-index:-251658240;mso-position-horizontal:center;mso-position-horizontal-relative:margin;mso-position-vertical:center;mso-position-vertical-relative:margin" o:allowincell="f">
          <v:imagedata r:id="rId1" o:title="Forric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D17B4"/>
    <w:multiLevelType w:val="multilevel"/>
    <w:tmpl w:val="0A2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387279"/>
    <w:multiLevelType w:val="multilevel"/>
    <w:tmpl w:val="C728C8C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FC457FB"/>
    <w:multiLevelType w:val="multilevel"/>
    <w:tmpl w:val="F55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D34C3"/>
    <w:rsid w:val="000954AD"/>
    <w:rsid w:val="000B3F74"/>
    <w:rsid w:val="00151F79"/>
    <w:rsid w:val="002A47C7"/>
    <w:rsid w:val="008D77BB"/>
    <w:rsid w:val="00904108"/>
    <w:rsid w:val="00CD34C3"/>
    <w:rsid w:val="00E7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A47C7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2A47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47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7C7"/>
  </w:style>
  <w:style w:type="paragraph" w:styleId="Footer">
    <w:name w:val="footer"/>
    <w:basedOn w:val="Normal"/>
    <w:link w:val="FooterChar"/>
    <w:uiPriority w:val="99"/>
    <w:unhideWhenUsed/>
    <w:rsid w:val="002A47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7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A47C7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2A47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47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7C7"/>
  </w:style>
  <w:style w:type="paragraph" w:styleId="Footer">
    <w:name w:val="footer"/>
    <w:basedOn w:val="Normal"/>
    <w:link w:val="FooterChar"/>
    <w:uiPriority w:val="99"/>
    <w:unhideWhenUsed/>
    <w:rsid w:val="002A47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rricgroup.com/" TargetMode="Externa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forricgroup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Dell</cp:lastModifiedBy>
  <cp:revision>1</cp:revision>
  <cp:lastPrinted>2025-08-05T07:53:00Z</cp:lastPrinted>
  <dcterms:created xsi:type="dcterms:W3CDTF">2025-08-05T07:08:00Z</dcterms:created>
  <dcterms:modified xsi:type="dcterms:W3CDTF">2025-08-20T08:40:00Z</dcterms:modified>
</cp:coreProperties>
</file>